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proofErr w:type="spellStart"/>
            <w:r w:rsidRPr="003207F8">
              <w:rPr>
                <w:rFonts w:eastAsia="Times New Roman"/>
                <w:b/>
                <w:bCs/>
                <w:i/>
                <w:iCs/>
              </w:rPr>
              <w:t>Support</w:t>
            </w:r>
            <w:proofErr w:type="spellEnd"/>
            <w:r w:rsidRPr="003207F8">
              <w:rPr>
                <w:rFonts w:eastAsia="Times New Roman"/>
                <w:b/>
                <w:bCs/>
                <w:i/>
                <w:iCs/>
              </w:rPr>
              <w:t xml:space="preserve"> Vector </w:t>
            </w:r>
            <w:proofErr w:type="spellStart"/>
            <w:r w:rsidRPr="003207F8">
              <w:rPr>
                <w:rFonts w:eastAsia="Times New Roman"/>
                <w:b/>
                <w:bCs/>
                <w:i/>
                <w:iCs/>
              </w:rPr>
              <w:t>Regression</w:t>
            </w:r>
            <w:proofErr w:type="spellEnd"/>
            <w:r w:rsidRPr="003207F8">
              <w:rPr>
                <w:rFonts w:eastAsia="Times New Roman"/>
                <w:b/>
                <w:bCs/>
                <w:i/>
                <w:iCs/>
              </w:rPr>
              <w:t xml:space="preserve">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E3F6082" w14:textId="77777777" w:rsidR="00F262D4" w:rsidRDefault="00C158C5" w:rsidP="007322CB">
            <w:pPr>
              <w:suppressAutoHyphens w:val="0"/>
              <w:jc w:val="center"/>
              <w:rPr>
                <w:b/>
                <w:color w:val="000000"/>
              </w:rPr>
            </w:pPr>
            <w:r>
              <w:rPr>
                <w:b/>
                <w:color w:val="000000"/>
              </w:rPr>
              <w:t xml:space="preserve">Orientador (a): </w:t>
            </w:r>
          </w:p>
          <w:p w14:paraId="50663092" w14:textId="77777777" w:rsidR="00C158C5" w:rsidRDefault="00F262D4" w:rsidP="007322CB">
            <w:pPr>
              <w:suppressAutoHyphens w:val="0"/>
              <w:jc w:val="center"/>
              <w:rPr>
                <w:b/>
                <w:caps/>
              </w:rPr>
            </w:pPr>
            <w:r>
              <w:rPr>
                <w:b/>
                <w:color w:val="000000"/>
              </w:rPr>
              <w:t xml:space="preserve"> Eduardo </w:t>
            </w:r>
            <w:proofErr w:type="spellStart"/>
            <w:r>
              <w:rPr>
                <w:b/>
                <w:color w:val="000000"/>
              </w:rPr>
              <w:t>Savino</w:t>
            </w:r>
            <w:proofErr w:type="spellEnd"/>
            <w:r>
              <w:rPr>
                <w:b/>
                <w:color w:val="000000"/>
              </w:rPr>
              <w:t xml:space="preserve"> Gomes</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33D32D1E" w14:textId="77777777" w:rsidR="006D1963" w:rsidRDefault="0055575D" w:rsidP="00CB67CC">
      <w:pPr>
        <w:contextualSpacing/>
        <w:jc w:val="both"/>
      </w:pPr>
      <w:r>
        <w:rPr>
          <w:color w:val="000000"/>
        </w:rPr>
        <w:t xml:space="preserve">Em português, texto justificado, fonte </w:t>
      </w:r>
      <w:r>
        <w:t>Times New Roman, corpo 12, espaçamento simples (entre caracteres, palavras e linhas)</w:t>
      </w:r>
      <w:r>
        <w:rPr>
          <w:color w:val="000000"/>
        </w:rPr>
        <w:t>, no mínimo 100 e n</w:t>
      </w:r>
      <w:r w:rsidR="006D1963">
        <w:rPr>
          <w:color w:val="000000"/>
        </w:rPr>
        <w:t>o máximo 25</w:t>
      </w:r>
      <w:r>
        <w:rPr>
          <w:color w:val="000000"/>
        </w:rPr>
        <w:t xml:space="preserve">0 palavras. </w:t>
      </w:r>
      <w:r w:rsidR="006D1963">
        <w:rPr>
          <w:color w:val="000000"/>
        </w:rPr>
        <w:t>Deve conter objetivo geral do</w:t>
      </w:r>
      <w:r w:rsidR="006D1963" w:rsidRPr="006D1963">
        <w:rPr>
          <w:color w:val="000000"/>
        </w:rPr>
        <w:t xml:space="preserve"> artigo, o marco teórico que sustentou o estudo (principais conceitos, fundamentos), a descrição básica da metodologia, principais resultados e conclusões em texto corrido</w:t>
      </w:r>
      <w:r>
        <w:rPr>
          <w:color w:val="000000"/>
        </w:rPr>
        <w:t>. O texto deve ser apresentado em parágrafo único.</w:t>
      </w:r>
      <w:r w:rsidR="006D1963">
        <w:rPr>
          <w:color w:val="000000"/>
        </w:rPr>
        <w:t xml:space="preserve"> </w:t>
      </w:r>
      <w:proofErr w:type="spellStart"/>
      <w:r w:rsidR="006D1963">
        <w:t>X</w:t>
      </w:r>
      <w:r>
        <w:t>xxxxxxxxxxxxxxxxxx</w:t>
      </w:r>
      <w:r w:rsidR="006D1963">
        <w:t>xxxxxxxxx</w:t>
      </w:r>
      <w:proofErr w:type="spellEnd"/>
    </w:p>
    <w:p w14:paraId="4776B7BB" w14:textId="77777777" w:rsidR="0055575D" w:rsidRPr="006D1963" w:rsidRDefault="006D1963" w:rsidP="00CB67CC">
      <w:pPr>
        <w:contextualSpacing/>
        <w:jc w:val="both"/>
        <w:rPr>
          <w:color w:val="000000"/>
        </w:rPr>
      </w:pPr>
      <w:r>
        <w:t>xxxxxxxxxxxxxxxxxxxxx</w:t>
      </w:r>
      <w:r w:rsidR="0055575D">
        <w:t>xxxxxxxxxxxxxxxxxxxxxxxxxxxxxxxxxxxxxxxxxxxxxxxxxxxxxxxxxxxxxxxxxxxxxxxxxxxxxxxxxxxxxxxxxxxxxxxxxxxxxxxxxxxxxxxxxxxxxxxxxxxxxxxxxxxxxxxxxxxxxxxxxxxxxxxxxxxxxxxxxxxxxxxxxxxxxxxxxxxxxxxxxxxxxxxxxxxxxxxxxxxxxxxxxxxxxxxxxxxxxxxxx</w:t>
      </w:r>
    </w:p>
    <w:p w14:paraId="307366FD" w14:textId="77777777" w:rsidR="0055575D" w:rsidRDefault="0055575D">
      <w:pPr>
        <w:jc w:val="both"/>
      </w:pPr>
    </w:p>
    <w:p w14:paraId="5642BA85" w14:textId="77777777" w:rsidR="0055575D" w:rsidRDefault="0055575D">
      <w:pPr>
        <w:jc w:val="both"/>
      </w:pPr>
      <w:r>
        <w:rPr>
          <w:b/>
        </w:rPr>
        <w:t>Palavras-chave</w:t>
      </w:r>
      <w:r>
        <w:t>: no mínimo três (3); no máximo cinco (5).</w:t>
      </w:r>
    </w:p>
    <w:p w14:paraId="58FA6C83" w14:textId="77777777" w:rsidR="0055575D" w:rsidRDefault="0055575D">
      <w:pPr>
        <w:jc w:val="both"/>
      </w:pPr>
    </w:p>
    <w:p w14:paraId="1A21C285" w14:textId="77777777" w:rsidR="006D1963" w:rsidRDefault="006D1963">
      <w:pPr>
        <w:jc w:val="both"/>
      </w:pPr>
    </w:p>
    <w:p w14:paraId="1C30357F" w14:textId="77777777" w:rsidR="006D1963" w:rsidRDefault="006D1963">
      <w:pPr>
        <w:jc w:val="both"/>
      </w:pPr>
    </w:p>
    <w:p w14:paraId="00810010" w14:textId="77777777" w:rsidR="0055575D" w:rsidRDefault="0055575D">
      <w:pPr>
        <w:jc w:val="both"/>
      </w:pPr>
      <w:r>
        <w:rPr>
          <w:b/>
        </w:rPr>
        <w:t>Abstract</w:t>
      </w:r>
    </w:p>
    <w:p w14:paraId="6FEC1EC1" w14:textId="77777777" w:rsidR="0055575D" w:rsidRDefault="0055575D">
      <w:pPr>
        <w:jc w:val="both"/>
        <w:rPr>
          <w:b/>
        </w:rPr>
      </w:pPr>
    </w:p>
    <w:p w14:paraId="5064D41D" w14:textId="77777777" w:rsidR="0055575D" w:rsidRDefault="0055575D">
      <w:pPr>
        <w:contextualSpacing/>
        <w:jc w:val="both"/>
      </w:pPr>
      <w:r>
        <w:rPr>
          <w:color w:val="000000"/>
        </w:rPr>
        <w:t xml:space="preserve">Em inglês, deve ser registrado nos mesmos parâmetros do resumo em português. </w:t>
      </w:r>
      <w:proofErr w:type="spellStart"/>
      <w:r>
        <w:rPr>
          <w:color w:val="000000"/>
        </w:rPr>
        <w:t>Xxxxxx</w:t>
      </w:r>
      <w:r>
        <w:t>xx</w:t>
      </w:r>
      <w:proofErr w:type="spellEnd"/>
      <w:r>
        <w:t xml:space="preserve"> xxxxxxxxxxxxxxxxxxxxxxxxxxxxxxxxxxxxxxxxxxxxxxxxxxxxxxxxxxxxxxxxxxxxxxxxxxxxxxxxxxxxxxxxxxxxxxxxxxxxxxxxxxxxxxxxxxxxxxxxxxxxxxxxxxxxxxxxxxxxxxxxxxxxxxxxxxxxxxxxxxxxxxxxxxxxxxxxxxxxxxxxxxxxxxxxxxxxxxxxxxxxxxxxxxxxxxxxxxxxxxxxx </w:t>
      </w:r>
    </w:p>
    <w:p w14:paraId="472A479C" w14:textId="77777777" w:rsidR="0055575D" w:rsidRDefault="0055575D">
      <w:pPr>
        <w:jc w:val="both"/>
        <w:rPr>
          <w:color w:val="808080"/>
        </w:rPr>
      </w:pPr>
    </w:p>
    <w:p w14:paraId="3C09F4CD" w14:textId="77777777" w:rsidR="0055575D" w:rsidRDefault="0055575D">
      <w:pPr>
        <w:jc w:val="both"/>
      </w:pPr>
      <w:r>
        <w:rPr>
          <w:b/>
        </w:rPr>
        <w:t>Keywords</w:t>
      </w:r>
      <w:r>
        <w:t>: Em inglês; no mínimo três (3); no máximo cinco (5).</w:t>
      </w:r>
    </w:p>
    <w:p w14:paraId="65014119" w14:textId="77777777" w:rsidR="0055575D" w:rsidRDefault="0055575D">
      <w:pPr>
        <w:jc w:val="both"/>
        <w:rPr>
          <w:color w:val="808080"/>
        </w:rPr>
      </w:pPr>
    </w:p>
    <w:p w14:paraId="7C2B5A1C" w14:textId="77777777" w:rsidR="0055575D" w:rsidRDefault="0055575D">
      <w:pPr>
        <w:jc w:val="both"/>
        <w:rPr>
          <w:bCs/>
          <w:color w:val="808080"/>
        </w:rPr>
      </w:pPr>
    </w:p>
    <w:p w14:paraId="262CD1F2" w14:textId="77777777" w:rsidR="0055575D" w:rsidRDefault="0055575D">
      <w:pPr>
        <w:jc w:val="both"/>
      </w:pPr>
      <w:r>
        <w:rPr>
          <w:bCs/>
        </w:rPr>
        <w:t>Conteúdo da primeira página do arquivo</w:t>
      </w:r>
      <w:r>
        <w:t>:</w:t>
      </w:r>
    </w:p>
    <w:p w14:paraId="207EE870" w14:textId="77777777" w:rsidR="0055575D" w:rsidRDefault="0055575D">
      <w:pPr>
        <w:jc w:val="both"/>
      </w:pPr>
    </w:p>
    <w:p w14:paraId="3FA7DB04" w14:textId="77777777" w:rsidR="0055575D" w:rsidRPr="004E1ABF" w:rsidRDefault="0055575D" w:rsidP="004E1ABF">
      <w:pPr>
        <w:pStyle w:val="NormalWeb"/>
        <w:numPr>
          <w:ilvl w:val="0"/>
          <w:numId w:val="12"/>
        </w:numPr>
        <w:spacing w:before="0" w:after="0"/>
        <w:jc w:val="both"/>
      </w:pPr>
      <w:proofErr w:type="spellStart"/>
      <w:r w:rsidRPr="004E1ABF">
        <w:rPr>
          <w:rStyle w:val="nfase"/>
          <w:color w:val="auto"/>
        </w:rPr>
        <w:t>Template</w:t>
      </w:r>
      <w:proofErr w:type="spellEnd"/>
      <w:r w:rsidRPr="004E1ABF">
        <w:rPr>
          <w:color w:val="auto"/>
        </w:rPr>
        <w:t xml:space="preserve"> (obrigatório - Todas as páginas do artigo deverão conter o </w:t>
      </w:r>
      <w:proofErr w:type="spellStart"/>
      <w:r w:rsidRPr="004E1ABF">
        <w:rPr>
          <w:color w:val="auto"/>
        </w:rPr>
        <w:t>template</w:t>
      </w:r>
      <w:proofErr w:type="spellEnd"/>
      <w:r w:rsidRPr="004E1ABF">
        <w:rPr>
          <w:color w:val="auto"/>
        </w:rPr>
        <w:t>)</w:t>
      </w:r>
    </w:p>
    <w:p w14:paraId="258A097D" w14:textId="77777777" w:rsidR="0055575D" w:rsidRPr="004E1ABF" w:rsidRDefault="0055575D" w:rsidP="004E1ABF">
      <w:pPr>
        <w:pStyle w:val="NormalWeb"/>
        <w:numPr>
          <w:ilvl w:val="0"/>
          <w:numId w:val="12"/>
        </w:numPr>
        <w:spacing w:before="0" w:after="0"/>
        <w:jc w:val="both"/>
      </w:pPr>
      <w:r w:rsidRPr="004E1ABF">
        <w:rPr>
          <w:color w:val="auto"/>
        </w:rPr>
        <w:t>Título</w:t>
      </w:r>
    </w:p>
    <w:p w14:paraId="3B9ABC81" w14:textId="77777777" w:rsidR="0055575D" w:rsidRPr="004E1ABF" w:rsidRDefault="0055575D" w:rsidP="004E1ABF">
      <w:pPr>
        <w:pStyle w:val="NormalWeb"/>
        <w:numPr>
          <w:ilvl w:val="0"/>
          <w:numId w:val="12"/>
        </w:numPr>
        <w:spacing w:before="0" w:after="0"/>
        <w:jc w:val="both"/>
      </w:pPr>
      <w:r w:rsidRPr="004E1ABF">
        <w:rPr>
          <w:color w:val="auto"/>
        </w:rPr>
        <w:t xml:space="preserve">Resumo </w:t>
      </w:r>
    </w:p>
    <w:p w14:paraId="3A3E6E44" w14:textId="77777777" w:rsidR="0055575D" w:rsidRPr="004E1ABF" w:rsidRDefault="0055575D" w:rsidP="004E1ABF">
      <w:pPr>
        <w:pStyle w:val="NormalWeb"/>
        <w:numPr>
          <w:ilvl w:val="0"/>
          <w:numId w:val="12"/>
        </w:numPr>
        <w:spacing w:before="0" w:after="0"/>
        <w:jc w:val="both"/>
      </w:pPr>
      <w:r w:rsidRPr="004E1ABF">
        <w:rPr>
          <w:color w:val="auto"/>
        </w:rPr>
        <w:t xml:space="preserve">Palavras-chave </w:t>
      </w:r>
    </w:p>
    <w:p w14:paraId="0818F289" w14:textId="77777777" w:rsidR="0055575D" w:rsidRPr="004E1ABF" w:rsidRDefault="0055575D" w:rsidP="004E1ABF">
      <w:pPr>
        <w:pStyle w:val="NormalWeb"/>
        <w:numPr>
          <w:ilvl w:val="0"/>
          <w:numId w:val="12"/>
        </w:numPr>
        <w:spacing w:before="0" w:after="0"/>
        <w:jc w:val="both"/>
      </w:pPr>
      <w:r w:rsidRPr="004E1ABF">
        <w:rPr>
          <w:color w:val="auto"/>
        </w:rPr>
        <w:t>Abstract</w:t>
      </w:r>
    </w:p>
    <w:p w14:paraId="401D1E5A" w14:textId="77777777" w:rsidR="0055575D" w:rsidRPr="004E1ABF" w:rsidRDefault="0055575D" w:rsidP="004E1ABF">
      <w:pPr>
        <w:pStyle w:val="NormalWeb"/>
        <w:numPr>
          <w:ilvl w:val="0"/>
          <w:numId w:val="12"/>
        </w:numPr>
        <w:spacing w:before="0" w:after="0"/>
        <w:jc w:val="both"/>
      </w:pPr>
      <w:r w:rsidRPr="004E1ABF">
        <w:rPr>
          <w:color w:val="auto"/>
        </w:rPr>
        <w:t>Keywords</w:t>
      </w:r>
    </w:p>
    <w:p w14:paraId="38223F75" w14:textId="77777777" w:rsidR="0055575D" w:rsidRDefault="0055575D">
      <w:pPr>
        <w:pStyle w:val="NormalWeb"/>
        <w:spacing w:before="0" w:after="0"/>
        <w:jc w:val="both"/>
        <w:rPr>
          <w:color w:val="auto"/>
        </w:rPr>
      </w:pPr>
    </w:p>
    <w:p w14:paraId="14E94067" w14:textId="77777777" w:rsidR="00AE4332" w:rsidRDefault="00AE4332" w:rsidP="00AE4332">
      <w:pPr>
        <w:pStyle w:val="NormalWeb"/>
        <w:spacing w:before="0" w:after="0"/>
        <w:jc w:val="both"/>
        <w:rPr>
          <w:color w:val="auto"/>
        </w:rPr>
      </w:pPr>
      <w:r>
        <w:rPr>
          <w:color w:val="auto"/>
        </w:rPr>
        <w:t xml:space="preserve">Na sequência (mesma página), início do texto propriamente dito </w:t>
      </w:r>
    </w:p>
    <w:p w14:paraId="53585B2D" w14:textId="77777777" w:rsidR="00AE4332" w:rsidRDefault="00AE4332" w:rsidP="00AE4332">
      <w:pPr>
        <w:pStyle w:val="NormalWeb"/>
        <w:spacing w:before="0" w:after="0"/>
        <w:jc w:val="both"/>
        <w:rPr>
          <w:color w:val="auto"/>
        </w:rPr>
      </w:pPr>
    </w:p>
    <w:p w14:paraId="7FAEAA2E" w14:textId="77777777" w:rsidR="0055575D" w:rsidRDefault="0055575D">
      <w:pPr>
        <w:pStyle w:val="NormalWeb"/>
        <w:spacing w:before="0" w:after="0"/>
        <w:jc w:val="both"/>
      </w:pPr>
      <w:r>
        <w:rPr>
          <w:color w:val="auto"/>
        </w:rPr>
        <w:t xml:space="preserve">Atenção: </w:t>
      </w:r>
    </w:p>
    <w:p w14:paraId="6AC3A8EF" w14:textId="2006347A" w:rsidR="00AE4332" w:rsidRDefault="0055575D" w:rsidP="004E1ABF">
      <w:pPr>
        <w:pStyle w:val="NormalWeb"/>
        <w:spacing w:before="0" w:after="0"/>
        <w:ind w:left="720"/>
        <w:jc w:val="both"/>
        <w:rPr>
          <w:color w:val="auto"/>
        </w:rPr>
      </w:pPr>
      <w:r>
        <w:rPr>
          <w:color w:val="auto"/>
        </w:rPr>
        <w:t xml:space="preserve">O uso do </w:t>
      </w:r>
      <w:proofErr w:type="spellStart"/>
      <w:r>
        <w:rPr>
          <w:color w:val="auto"/>
        </w:rPr>
        <w:t>template</w:t>
      </w:r>
      <w:proofErr w:type="spellEnd"/>
      <w:r>
        <w:rPr>
          <w:color w:val="auto"/>
        </w:rPr>
        <w:t xml:space="preserve"> é obrigatório. Este modelo já possui a formatação solicitada. Utilize-o para escrever o seu artigo.</w:t>
      </w:r>
    </w:p>
    <w:p w14:paraId="2917E292" w14:textId="2448C0F9" w:rsidR="00486415" w:rsidRDefault="00486415" w:rsidP="004E1ABF">
      <w:pPr>
        <w:pStyle w:val="NormalWeb"/>
        <w:spacing w:before="0" w:after="0"/>
        <w:ind w:left="720"/>
        <w:jc w:val="both"/>
        <w:rPr>
          <w:color w:val="auto"/>
        </w:rPr>
      </w:pPr>
    </w:p>
    <w:p w14:paraId="6F34CD56" w14:textId="77777777" w:rsidR="0055575D" w:rsidRDefault="00CD34EC" w:rsidP="00CD34EC">
      <w:pPr>
        <w:numPr>
          <w:ilvl w:val="0"/>
          <w:numId w:val="13"/>
        </w:numPr>
        <w:spacing w:before="280" w:after="280"/>
      </w:pPr>
      <w:r>
        <w:rPr>
          <w:b/>
        </w:rPr>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w:t>
      </w:r>
      <w:proofErr w:type="spellStart"/>
      <w:r w:rsidRPr="00924BB2">
        <w:t>UAN’s</w:t>
      </w:r>
      <w:proofErr w:type="spellEnd"/>
      <w:r w:rsidRPr="00924BB2">
        <w:t>), que são entendidos como locais de produção e distribuição e alimentação para coletividades, tais como refeitórios escolares, restaurantes, refeitórios industriais e praças de alimentação (</w:t>
      </w:r>
      <w:commentRangeStart w:id="0"/>
      <w:r w:rsidRPr="00924BB2">
        <w:t>TEIXEIRA</w:t>
      </w:r>
      <w:commentRangeEnd w:id="0"/>
      <w:r w:rsidRPr="00EA3F67">
        <w:commentReference w:id="0"/>
      </w:r>
      <w:r w:rsidRPr="00924BB2">
        <w:t>,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73120290" w:rsidR="00280D0E" w:rsidRDefault="00280D0E" w:rsidP="00EA3F67">
      <w:pPr>
        <w:spacing w:line="360" w:lineRule="auto"/>
        <w:ind w:firstLine="432"/>
        <w:jc w:val="both"/>
      </w:pPr>
      <w:commentRangeStart w:id="1"/>
      <w:r>
        <w:t xml:space="preserve">Com esses números em mente, não se pode ignorar o fato de que se estes alimentos puderem ser </w:t>
      </w:r>
      <w:r w:rsidR="00D34B1B">
        <w:t>melhor</w:t>
      </w:r>
      <w:r>
        <w:t xml:space="preserve"> aproveitados</w:t>
      </w:r>
      <w:commentRangeEnd w:id="1"/>
      <w:r w:rsidRPr="00EA3F67">
        <w:commentReference w:id="1"/>
      </w:r>
      <w:r>
        <w:t xml:space="preserve">, mais pessoas teriam acesso aos mesmos, </w:t>
      </w:r>
      <w:r w:rsidR="00D34B1B">
        <w:t xml:space="preserve">podendo assim </w:t>
      </w:r>
      <w:r>
        <w:t>reduzi</w:t>
      </w:r>
      <w:r w:rsidR="00D34B1B">
        <w:t>r</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p>
    <w:p w14:paraId="657B1007" w14:textId="4FB37526"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 já existentes visando uma melhoria de desempenho</w:t>
      </w:r>
      <w:r>
        <w:t xml:space="preserve"> dos métodos já existente.</w:t>
      </w:r>
      <w:r w:rsidR="00280D0E">
        <w:t xml:space="preserve"> Sendo assim o presente trabalho pretende criar um modelo preditivo com uso de Inteligência Artificial para auxiliar o gestor da cozinha na escolha da quantidade de comida ou número de refeições que devem ser produzidas 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4D0BB0B5"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r>
        <w:t xml:space="preserve"> para se ter um alinhamento melhor</w:t>
      </w:r>
      <w:r w:rsidR="00142925">
        <w:t>.</w:t>
      </w:r>
    </w:p>
    <w:p w14:paraId="0D4F11FA" w14:textId="5423E04D" w:rsidR="00924BB2" w:rsidRDefault="003C2720" w:rsidP="00EA3F67">
      <w:pPr>
        <w:spacing w:line="360" w:lineRule="auto"/>
        <w:ind w:firstLine="432"/>
        <w:jc w:val="both"/>
      </w:pPr>
      <w:commentRangeStart w:id="2"/>
      <w:commentRangeStart w:id="3"/>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commentRangeEnd w:id="2"/>
      <w:r w:rsidRPr="00D42717">
        <w:commentReference w:id="2"/>
      </w:r>
      <w:commentRangeEnd w:id="3"/>
      <w:r w:rsidR="00323DFB">
        <w:rPr>
          <w:rStyle w:val="Refdecomentrio"/>
        </w:rPr>
        <w:commentReference w:id="3"/>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4005400F" w:rsidR="0065771B" w:rsidRDefault="00C22E1A" w:rsidP="00EA3F67">
      <w:pPr>
        <w:spacing w:line="360" w:lineRule="auto"/>
        <w:ind w:firstLine="432"/>
        <w:jc w:val="both"/>
      </w:pPr>
      <w:commentRangeStart w:id="4"/>
      <w:commentRangeStart w:id="5"/>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806751">
        <w:rPr>
          <w:color w:val="FF0000"/>
        </w:rPr>
        <w:t>(SÃO PAULO, 1999)</w:t>
      </w:r>
      <w:r w:rsidR="00D6528C" w:rsidRPr="00806751">
        <w:rPr>
          <w:color w:val="FF0000"/>
        </w:rPr>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commentRangeStart w:id="6"/>
      <w:r w:rsidR="0065771B" w:rsidRPr="00D42717">
        <w:t>resto ingesta</w:t>
      </w:r>
      <w:commentRangeEnd w:id="6"/>
      <w:r w:rsidR="0065771B" w:rsidRPr="00D42717">
        <w:commentReference w:id="6"/>
      </w:r>
      <w:r w:rsidR="00323DFB">
        <w:t xml:space="preserve"> (</w:t>
      </w:r>
      <w:r w:rsidR="00323DFB" w:rsidRPr="00206AC0">
        <w:t>SCOTTON, 2010)</w:t>
      </w:r>
      <w:r w:rsidR="00D6528C">
        <w:t>.</w:t>
      </w:r>
      <w:commentRangeEnd w:id="4"/>
      <w:r w:rsidR="0065771B" w:rsidRPr="00D42717">
        <w:commentReference w:id="4"/>
      </w:r>
      <w:commentRangeEnd w:id="5"/>
      <w:r w:rsidR="00323DFB">
        <w:rPr>
          <w:rStyle w:val="Refdecomentrio"/>
        </w:rPr>
        <w:commentReference w:id="5"/>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4E338BE0" w:rsidR="005C4B63" w:rsidRDefault="005C4B63" w:rsidP="005C4B63">
      <w:pPr>
        <w:spacing w:line="360" w:lineRule="auto"/>
        <w:ind w:firstLine="360"/>
        <w:jc w:val="both"/>
      </w:pPr>
      <w:r>
        <w:t xml:space="preserve">A inteligência artificial é uma vertente da ciência da computação na qual se realiza o estudo das faculdades mentais através de modelos </w:t>
      </w:r>
      <w:proofErr w:type="spellStart"/>
      <w:r>
        <w:t>computaciona</w:t>
      </w:r>
      <w:proofErr w:type="spellEnd"/>
      <w:r>
        <w:t xml:space="preserve"> e de cálculos que possibilitam perceber, raciocinar e agir (</w:t>
      </w:r>
      <w:commentRangeStart w:id="7"/>
      <w:r>
        <w:t>CHARNIAK</w:t>
      </w:r>
      <w:commentRangeEnd w:id="7"/>
      <w:r w:rsidRPr="00D42717">
        <w:commentReference w:id="7"/>
      </w:r>
      <w:r>
        <w:t xml:space="preserve">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proofErr w:type="spellStart"/>
      <w:r w:rsidR="00280D0E" w:rsidRPr="00142925">
        <w:rPr>
          <w:i/>
          <w:iCs/>
        </w:rPr>
        <w:t>inter</w:t>
      </w:r>
      <w:proofErr w:type="spellEnd"/>
      <w:r w:rsidR="00280D0E">
        <w:t xml:space="preserve"> (entre) e </w:t>
      </w:r>
      <w:proofErr w:type="spellStart"/>
      <w:r w:rsidR="00280D0E" w:rsidRPr="00142925">
        <w:rPr>
          <w:i/>
          <w:iCs/>
        </w:rPr>
        <w:t>legere</w:t>
      </w:r>
      <w:proofErr w:type="spellEnd"/>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proofErr w:type="spellStart"/>
      <w:r w:rsidR="00280D0E" w:rsidRPr="00142925">
        <w:rPr>
          <w:i/>
          <w:iCs/>
        </w:rPr>
        <w:t>artificiale</w:t>
      </w:r>
      <w:proofErr w:type="spellEnd"/>
      <w:r w:rsidR="00280D0E">
        <w:t xml:space="preserve">, </w:t>
      </w:r>
      <w:r w:rsidR="00142925">
        <w:t>reflete algo não natural</w:t>
      </w:r>
      <w:r w:rsidR="00280D0E">
        <w:t xml:space="preserve">, </w:t>
      </w:r>
      <w:r w:rsidR="00142925">
        <w:t>feito pelo homem</w:t>
      </w:r>
      <w:r w:rsidR="0065560D">
        <w:t>.</w:t>
      </w:r>
      <w:r w:rsidR="00280D0E">
        <w:t xml:space="preserve"> (</w:t>
      </w:r>
      <w:commentRangeStart w:id="8"/>
      <w:r w:rsidR="00280D0E">
        <w:t>FERNANDES, 2005).</w:t>
      </w:r>
      <w:commentRangeEnd w:id="8"/>
      <w:r w:rsidR="00280D0E" w:rsidRPr="00D42717">
        <w:commentReference w:id="8"/>
      </w:r>
    </w:p>
    <w:p w14:paraId="298D9237" w14:textId="5A38DBA1" w:rsidR="00CA04B6" w:rsidRDefault="00280D0E" w:rsidP="00CA04B6">
      <w:pPr>
        <w:spacing w:line="360" w:lineRule="auto"/>
        <w:ind w:firstLine="432"/>
        <w:jc w:val="both"/>
      </w:pPr>
      <w:r>
        <w:lastRenderedPageBreak/>
        <w:t xml:space="preserve">Dessa forma, </w:t>
      </w:r>
      <w:commentRangeStart w:id="9"/>
      <w:r>
        <w:t>é possível</w:t>
      </w:r>
      <w:commentRangeEnd w:id="9"/>
      <w:r w:rsidRPr="00D42717">
        <w:commentReference w:id="9"/>
      </w:r>
      <w:r>
        <w:t xml:space="preserve">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098FABEB"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hyperlink r:id="rId13" w:history="1">
        <w:r w:rsidR="00E10B89">
          <w:rPr>
            <w:rStyle w:val="Hyperlink"/>
          </w:rPr>
          <w:t>https://www.britannica.com/technology/machine-learning</w:t>
        </w:r>
      </w:hyperlink>
      <w:r w:rsidR="00E10B89">
        <w:t>)</w:t>
      </w:r>
      <w:r w:rsidR="00A4506F">
        <w:t xml:space="preserve"> 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397FF69B"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proofErr w:type="spellStart"/>
      <w:r w:rsidR="009D799F" w:rsidRPr="009D799F">
        <w:t>metodo</w:t>
      </w:r>
      <w:proofErr w:type="spellEnd"/>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E54288" w:rsidRDefault="008A6D3E" w:rsidP="008A6D3E">
      <w:pPr>
        <w:spacing w:line="360" w:lineRule="auto"/>
        <w:jc w:val="both"/>
        <w:rPr>
          <w:highlight w:val="yellow"/>
        </w:rPr>
      </w:pPr>
      <w:r w:rsidRPr="00E54288">
        <w:rPr>
          <w:highlight w:val="yellow"/>
        </w:rPr>
        <w:t>Os programas também são divididos entre dois tipos. Supervisionados e não Supervisionados.</w:t>
      </w:r>
    </w:p>
    <w:p w14:paraId="4050E80E" w14:textId="51D70D21" w:rsidR="00312830" w:rsidRDefault="000035C1" w:rsidP="00312830">
      <w:pPr>
        <w:spacing w:line="360" w:lineRule="auto"/>
        <w:jc w:val="both"/>
      </w:pPr>
      <w:r w:rsidRPr="00E54288">
        <w:rPr>
          <w:highlight w:val="yellow"/>
        </w:rPr>
        <w:t>Algoritmos</w:t>
      </w:r>
      <w:r w:rsidR="008A6D3E" w:rsidRPr="00E54288">
        <w:rPr>
          <w:highlight w:val="yellow"/>
        </w:rPr>
        <w:t xml:space="preserve"> supervisionados utilizam resultados já conhecidos </w:t>
      </w:r>
      <w:r w:rsidRPr="00E54288">
        <w:rPr>
          <w:highlight w:val="yellow"/>
        </w:rPr>
        <w:t>para aprender, enquanto não supervisionados aprende</w:t>
      </w:r>
      <w:r w:rsidR="009D799F" w:rsidRPr="00E54288">
        <w:rPr>
          <w:highlight w:val="yellow"/>
        </w:rPr>
        <w:t>m</w:t>
      </w:r>
      <w:r w:rsidRPr="00E54288">
        <w:rPr>
          <w:highlight w:val="yellow"/>
        </w:rPr>
        <w:t xml:space="preserve"> de maneira autônoma de acordo com os dados informados. C</w:t>
      </w:r>
      <w:r w:rsidR="00312830" w:rsidRPr="00E54288">
        <w:rPr>
          <w:highlight w:val="yellow"/>
        </w:rPr>
        <w:t xml:space="preserve">ada </w:t>
      </w:r>
      <w:r w:rsidRPr="00E54288">
        <w:rPr>
          <w:highlight w:val="yellow"/>
        </w:rPr>
        <w:t xml:space="preserve">algoritmo </w:t>
      </w:r>
      <w:r w:rsidR="00312830" w:rsidRPr="00E54288">
        <w:rPr>
          <w:highlight w:val="yellow"/>
        </w:rPr>
        <w:t xml:space="preserve">desempenha </w:t>
      </w:r>
      <w:r w:rsidRPr="00E54288">
        <w:rPr>
          <w:highlight w:val="yellow"/>
        </w:rPr>
        <w:t>as tarefas</w:t>
      </w:r>
      <w:r w:rsidR="00312830" w:rsidRPr="00E54288">
        <w:rPr>
          <w:highlight w:val="yellow"/>
        </w:rPr>
        <w:t xml:space="preserve"> acima de uma maneira diferente</w:t>
      </w:r>
      <w:r w:rsidR="008A6D3E" w:rsidRPr="00E54288">
        <w:rPr>
          <w:highlight w:val="yellow"/>
        </w:rPr>
        <w:t>,</w:t>
      </w:r>
      <w:r w:rsidR="00312830" w:rsidRPr="00E54288">
        <w:rPr>
          <w:highlight w:val="yellow"/>
        </w:rPr>
        <w:t xml:space="preserve"> entre eles podemos citar as </w:t>
      </w:r>
      <w:proofErr w:type="spellStart"/>
      <w:r w:rsidR="003801CD" w:rsidRPr="00E54288">
        <w:rPr>
          <w:i/>
          <w:highlight w:val="yellow"/>
        </w:rPr>
        <w:t>Support</w:t>
      </w:r>
      <w:proofErr w:type="spellEnd"/>
      <w:r w:rsidR="003801CD" w:rsidRPr="00E54288">
        <w:rPr>
          <w:i/>
          <w:highlight w:val="yellow"/>
        </w:rPr>
        <w:t xml:space="preserve"> Vector </w:t>
      </w:r>
      <w:proofErr w:type="spellStart"/>
      <w:r w:rsidR="003801CD" w:rsidRPr="00E54288">
        <w:rPr>
          <w:i/>
          <w:highlight w:val="yellow"/>
        </w:rPr>
        <w:t>Machines</w:t>
      </w:r>
      <w:proofErr w:type="spellEnd"/>
      <w:r w:rsidR="008A6D3E" w:rsidRPr="00E54288">
        <w:rPr>
          <w:highlight w:val="yellow"/>
        </w:rPr>
        <w:t>, que podem ser usadas para tarefas de classificação e regressão.</w:t>
      </w:r>
    </w:p>
    <w:p w14:paraId="353FC31E" w14:textId="77777777" w:rsidR="00312830" w:rsidRDefault="00312830" w:rsidP="00312830">
      <w:pPr>
        <w:spacing w:line="360" w:lineRule="auto"/>
        <w:jc w:val="both"/>
      </w:pPr>
    </w:p>
    <w:p w14:paraId="65599FBE" w14:textId="083B1750" w:rsidR="000F08F2" w:rsidRPr="00EF788E" w:rsidRDefault="003801CD" w:rsidP="00EF788E">
      <w:pPr>
        <w:pStyle w:val="PargrafodaLista"/>
        <w:numPr>
          <w:ilvl w:val="2"/>
          <w:numId w:val="13"/>
        </w:numPr>
        <w:spacing w:line="360" w:lineRule="auto"/>
        <w:rPr>
          <w:b/>
        </w:rPr>
      </w:pPr>
      <w:proofErr w:type="spellStart"/>
      <w:r>
        <w:rPr>
          <w:b/>
        </w:rPr>
        <w:t>Support</w:t>
      </w:r>
      <w:proofErr w:type="spellEnd"/>
      <w:r>
        <w:rPr>
          <w:b/>
        </w:rPr>
        <w:t xml:space="preserve"> Vector </w:t>
      </w:r>
      <w:proofErr w:type="spellStart"/>
      <w:r>
        <w:rPr>
          <w:b/>
        </w:rPr>
        <w:t>Machines</w:t>
      </w:r>
      <w:proofErr w:type="spellEnd"/>
    </w:p>
    <w:p w14:paraId="3A522094" w14:textId="77777777" w:rsidR="000F08F2" w:rsidRDefault="000F08F2" w:rsidP="00312830">
      <w:pPr>
        <w:spacing w:line="360" w:lineRule="auto"/>
        <w:rPr>
          <w:b/>
        </w:rPr>
      </w:pPr>
    </w:p>
    <w:p w14:paraId="7BB89E76" w14:textId="51FEE4D7" w:rsidR="000F08F2" w:rsidRDefault="000F08F2" w:rsidP="00D42717">
      <w:pPr>
        <w:spacing w:line="360" w:lineRule="auto"/>
        <w:ind w:firstLine="432"/>
        <w:jc w:val="both"/>
      </w:pPr>
      <w:r>
        <w:t>É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Uma máquina de suporte vetorial adiciona um hiperplano que </w:t>
      </w:r>
      <w:r w:rsidR="00F801A6">
        <w:t xml:space="preserve">separa os pontos vermelhos dos azuis pela </w:t>
      </w:r>
      <w:r w:rsidR="000035C1">
        <w:t xml:space="preserve">máxima </w:t>
      </w:r>
      <w:r w:rsidR="00F801A6">
        <w:t>distância</w:t>
      </w:r>
      <w:r w:rsidR="000035C1">
        <w:t xml:space="preserve"> </w:t>
      </w:r>
      <w:r w:rsidR="00F801A6">
        <w:t>d</w:t>
      </w:r>
      <w:r w:rsidR="000035C1">
        <w:t xml:space="preserve">os pontos. O hiperplano em geometria </w:t>
      </w:r>
      <w:r w:rsidR="00F801A6">
        <w:t xml:space="preserve">é uma generalização do plano </w:t>
      </w:r>
      <w:r w:rsidR="00F801A6">
        <w:lastRenderedPageBreak/>
        <w:t xml:space="preserve">N–1 dimensões, na </w:t>
      </w:r>
      <w:r w:rsidR="003207F8">
        <w:t>f</w:t>
      </w:r>
      <w:r w:rsidR="00F801A6">
        <w:t xml:space="preserve">igura 1 os dados estão plotados nos eixos X e Y, ou seja, duas dimensões. Neste caso o hiperplano traçado pelo algoritmo é uma reta, porém ela não é capaz de separar os pontos. </w:t>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277B1882"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12F30B07">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v:textbox>
                <w10:wrap type="square"/>
              </v:shape>
            </w:pict>
          </mc:Fallback>
        </mc:AlternateContent>
      </w:r>
    </w:p>
    <w:p w14:paraId="5C26A797" w14:textId="7C536C9F"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46BD9BBD" w:rsidR="0065560D" w:rsidRDefault="00E54288" w:rsidP="00F801A6">
      <w:pPr>
        <w:spacing w:line="360" w:lineRule="auto"/>
      </w:pPr>
      <w:r>
        <w:rPr>
          <w:noProof/>
        </w:rPr>
        <w:drawing>
          <wp:anchor distT="0" distB="0" distL="114300" distR="114300" simplePos="0" relativeHeight="251661312" behindDoc="0" locked="0" layoutInCell="1" allowOverlap="1" wp14:anchorId="28CC3886" wp14:editId="2A026755">
            <wp:simplePos x="0" y="0"/>
            <wp:positionH relativeFrom="margin">
              <wp:posOffset>1144905</wp:posOffset>
            </wp:positionH>
            <wp:positionV relativeFrom="paragraph">
              <wp:posOffset>732790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r w:rsidR="00F801A6">
        <w:t>Para contornar esse problema,</w:t>
      </w:r>
      <w:r w:rsidR="00F801A6" w:rsidRPr="00F801A6">
        <w:t xml:space="preserve"> </w:t>
      </w:r>
      <w:r w:rsidR="00F801A6">
        <w:t xml:space="preserve">um modelo de </w:t>
      </w:r>
      <w:proofErr w:type="spellStart"/>
      <w:r w:rsidR="003801CD" w:rsidRPr="003801CD">
        <w:rPr>
          <w:i/>
        </w:rPr>
        <w:t>Support</w:t>
      </w:r>
      <w:proofErr w:type="spellEnd"/>
      <w:r w:rsidR="003801CD" w:rsidRPr="003801CD">
        <w:rPr>
          <w:i/>
        </w:rPr>
        <w:t xml:space="preserve"> Vector </w:t>
      </w:r>
      <w:proofErr w:type="spellStart"/>
      <w:r w:rsidR="003801CD" w:rsidRPr="003801CD">
        <w:rPr>
          <w:i/>
        </w:rPr>
        <w:t>Machine</w:t>
      </w:r>
      <w:proofErr w:type="spellEnd"/>
      <w:r w:rsidR="003801CD">
        <w:t xml:space="preserve"> </w:t>
      </w:r>
      <w:r w:rsidR="00F801A6">
        <w:t xml:space="preserve">organiza e esquematiza os dados de entrada em um espaço e cria um hiperplano para separar os dados </w:t>
      </w:r>
      <w:r>
        <w:t xml:space="preserve">como pode-se notar </w:t>
      </w:r>
      <w:r w:rsidR="00F801A6">
        <w:t>na</w:t>
      </w:r>
      <w:r>
        <w:t xml:space="preserve"> f</w:t>
      </w:r>
      <w:r w:rsidR="00F801A6">
        <w:t>igura 2</w:t>
      </w:r>
      <w:r w:rsidR="003801CD">
        <w:t>.</w:t>
      </w:r>
    </w:p>
    <w:p w14:paraId="1D2ACE73" w14:textId="7432502D" w:rsidR="0065560D" w:rsidRDefault="0065560D" w:rsidP="000F08F2">
      <w:pPr>
        <w:spacing w:line="360" w:lineRule="auto"/>
        <w:ind w:left="792"/>
      </w:pPr>
    </w:p>
    <w:p w14:paraId="1D27A0D5" w14:textId="1451CAC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09A1002A"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177C9EC"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5AAD54E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26A1DAB2" w:rsidR="0065560D" w:rsidRDefault="00E54288" w:rsidP="000F08F2">
      <w:pPr>
        <w:spacing w:line="360" w:lineRule="auto"/>
        <w:ind w:left="792"/>
        <w:rPr>
          <w:b/>
        </w:rPr>
      </w:pPr>
      <w:r>
        <w:rPr>
          <w:noProof/>
        </w:rPr>
        <mc:AlternateContent>
          <mc:Choice Requires="wps">
            <w:drawing>
              <wp:anchor distT="0" distB="0" distL="114300" distR="114300" simplePos="0" relativeHeight="251663360" behindDoc="0" locked="0" layoutInCell="1" allowOverlap="1" wp14:anchorId="5D1DE8A6" wp14:editId="63456108">
                <wp:simplePos x="0" y="0"/>
                <wp:positionH relativeFrom="column">
                  <wp:posOffset>1352550</wp:posOffset>
                </wp:positionH>
                <wp:positionV relativeFrom="paragraph">
                  <wp:posOffset>266065</wp:posOffset>
                </wp:positionV>
                <wp:extent cx="457200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DE8A6" id="Caixa de Texto 2" o:spid="_x0000_s1027" type="#_x0000_t202" style="position:absolute;left:0;text-align:left;margin-left:106.5pt;margin-top:20.95pt;width:5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4RMQIAAGo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" stroked="f">
                <v:textbox style="mso-fit-shape-to-text:t" inset="0,0,0,0">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v:textbox>
                <w10:wrap type="square"/>
              </v:shape>
            </w:pict>
          </mc:Fallback>
        </mc:AlternateContent>
      </w:r>
    </w:p>
    <w:p w14:paraId="6C4FEA50" w14:textId="36865D85" w:rsidR="0065560D" w:rsidRDefault="0065560D" w:rsidP="000F08F2">
      <w:pPr>
        <w:spacing w:line="360" w:lineRule="auto"/>
        <w:ind w:left="792"/>
        <w:rPr>
          <w:b/>
        </w:rPr>
      </w:pPr>
    </w:p>
    <w:p w14:paraId="0EC8D43E" w14:textId="1362EDFC" w:rsidR="0065560D" w:rsidRDefault="0065560D" w:rsidP="00F801A6">
      <w:pPr>
        <w:spacing w:line="360" w:lineRule="auto"/>
        <w:rPr>
          <w:b/>
        </w:rPr>
      </w:pPr>
    </w:p>
    <w:p w14:paraId="0CD369C6" w14:textId="32DB6AED" w:rsidR="0065560D" w:rsidRDefault="0065560D" w:rsidP="000F08F2">
      <w:pPr>
        <w:spacing w:line="360" w:lineRule="auto"/>
        <w:ind w:left="792"/>
        <w:rPr>
          <w:b/>
        </w:rPr>
      </w:pPr>
    </w:p>
    <w:p w14:paraId="43FD3A59" w14:textId="039E17AE" w:rsidR="0065560D" w:rsidRDefault="0065560D" w:rsidP="000F08F2">
      <w:pPr>
        <w:spacing w:line="360" w:lineRule="auto"/>
        <w:ind w:left="792"/>
        <w:rPr>
          <w:b/>
        </w:rPr>
      </w:pPr>
    </w:p>
    <w:p w14:paraId="77515C69" w14:textId="77777777" w:rsidR="003801CD" w:rsidRPr="000F08F2" w:rsidRDefault="003801CD" w:rsidP="000F08F2">
      <w:pPr>
        <w:spacing w:line="360" w:lineRule="auto"/>
        <w:ind w:left="792"/>
        <w:rPr>
          <w:b/>
        </w:rPr>
      </w:pPr>
    </w:p>
    <w:p w14:paraId="0DC0BE19" w14:textId="60A95712" w:rsidR="003F02E6" w:rsidRPr="00EF788E" w:rsidRDefault="0056376C" w:rsidP="00EF788E">
      <w:pPr>
        <w:pStyle w:val="PargrafodaLista"/>
        <w:numPr>
          <w:ilvl w:val="2"/>
          <w:numId w:val="23"/>
        </w:numPr>
        <w:spacing w:line="360" w:lineRule="auto"/>
        <w:rPr>
          <w:b/>
        </w:rPr>
      </w:pPr>
      <w:proofErr w:type="spellStart"/>
      <w:r w:rsidRPr="00EF788E">
        <w:rPr>
          <w:b/>
        </w:rPr>
        <w:t>Support</w:t>
      </w:r>
      <w:proofErr w:type="spellEnd"/>
      <w:r w:rsidRPr="00EF788E">
        <w:rPr>
          <w:b/>
        </w:rPr>
        <w:t xml:space="preserve"> Vector </w:t>
      </w:r>
      <w:proofErr w:type="spellStart"/>
      <w:r w:rsidRPr="00EF788E">
        <w:rPr>
          <w:b/>
        </w:rPr>
        <w:t>Regression</w:t>
      </w:r>
      <w:proofErr w:type="spellEnd"/>
    </w:p>
    <w:p w14:paraId="36497ACE" w14:textId="77777777" w:rsidR="000F08F2" w:rsidRPr="0056376C" w:rsidRDefault="000F08F2" w:rsidP="000F08F2">
      <w:pPr>
        <w:spacing w:line="360" w:lineRule="auto"/>
        <w:ind w:left="792"/>
        <w:rPr>
          <w:b/>
        </w:rPr>
      </w:pPr>
    </w:p>
    <w:p w14:paraId="3BF913BE" w14:textId="1F09BD29" w:rsidR="0010717A" w:rsidRDefault="0010717A" w:rsidP="00D42717">
      <w:pPr>
        <w:spacing w:line="360" w:lineRule="auto"/>
        <w:ind w:firstLine="432"/>
        <w:jc w:val="both"/>
      </w:pPr>
      <w:r>
        <w:t>SVR (</w:t>
      </w:r>
      <w:proofErr w:type="spellStart"/>
      <w:r w:rsidRPr="00216294">
        <w:rPr>
          <w:i/>
        </w:rPr>
        <w:t>Support</w:t>
      </w:r>
      <w:proofErr w:type="spellEnd"/>
      <w:r w:rsidRPr="00216294">
        <w:rPr>
          <w:i/>
        </w:rPr>
        <w:t xml:space="preserve"> Vector </w:t>
      </w:r>
      <w:proofErr w:type="spellStart"/>
      <w:r w:rsidRPr="00216294">
        <w:rPr>
          <w:i/>
        </w:rPr>
        <w:t>Regression</w:t>
      </w:r>
      <w:proofErr w:type="spellEnd"/>
      <w:r>
        <w:t xml:space="preserve">) é uma </w:t>
      </w:r>
      <w:r w:rsidR="00E54288">
        <w:t xml:space="preserve">derivação </w:t>
      </w:r>
      <w:r w:rsidR="00D42717">
        <w:t>do SVM (</w:t>
      </w:r>
      <w:proofErr w:type="spellStart"/>
      <w:r w:rsidR="00D42717" w:rsidRPr="00216294">
        <w:rPr>
          <w:i/>
        </w:rPr>
        <w:t>Support</w:t>
      </w:r>
      <w:proofErr w:type="spellEnd"/>
      <w:r w:rsidR="00D42717" w:rsidRPr="00216294">
        <w:rPr>
          <w:i/>
        </w:rPr>
        <w:t xml:space="preserve"> Vector </w:t>
      </w:r>
      <w:proofErr w:type="spellStart"/>
      <w:r w:rsidR="00D42717" w:rsidRPr="00216294">
        <w:rPr>
          <w:i/>
        </w:rPr>
        <w:t>Machine</w:t>
      </w:r>
      <w:proofErr w:type="spellEnd"/>
      <w:r>
        <w:t xml:space="preserve">) </w:t>
      </w:r>
      <w:r w:rsidR="00D42717">
        <w:t>que é um tipo de algoritmo utilizado</w:t>
      </w:r>
      <w:r>
        <w:t xml:space="preserve"> para solução de problemas de regressão, isto é, prever valores de variáveis </w:t>
      </w:r>
      <w:r w:rsidR="0023151C">
        <w:t>contínuas</w:t>
      </w:r>
      <w:r>
        <w:t xml:space="preserve"> de uma função com múltiplas variáveis. Trata-se de um método de aprendizado de máquina supervisionado, ou seja, utiliza entradas de dados com resultados conhecidos para treinamento (</w:t>
      </w:r>
      <w:r w:rsidR="00D42717">
        <w:t>AWAD e KHANNA</w:t>
      </w:r>
      <w:r>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w:t>
      </w:r>
      <w:proofErr w:type="spellStart"/>
      <w:r w:rsidR="001B2D5C">
        <w:t>hiperparametros</w:t>
      </w:r>
      <w:proofErr w:type="spellEnd"/>
      <w:r w:rsidR="001B2D5C">
        <w:t xml:space="preserve"> para ajustar o modelo, ele é basicamente define um limite de tolerância, todos os dados que estiverem d</w:t>
      </w:r>
      <w:r w:rsidR="00B90CB9">
        <w:t xml:space="preserve">entro da função da reta </w:t>
      </w:r>
      <w:proofErr w:type="spellStart"/>
      <w:r w:rsidR="00B90CB9">
        <w:t>Ax</w:t>
      </w:r>
      <w:proofErr w:type="spellEnd"/>
      <w:r w:rsidR="00B90CB9">
        <w:t xml:space="preserve"> + b + </w:t>
      </w:r>
      <w:proofErr w:type="spellStart"/>
      <w:r w:rsidR="00216294">
        <w:t>Epsilon</w:t>
      </w:r>
      <w:proofErr w:type="spellEnd"/>
      <w:r w:rsidR="001B2D5C">
        <w:t xml:space="preserve">, </w:t>
      </w:r>
      <w:r w:rsidR="00B90CB9">
        <w:t>não são considerados como erro.</w:t>
      </w:r>
    </w:p>
    <w:p w14:paraId="5D7730DF" w14:textId="77777777" w:rsidR="0010717A" w:rsidRDefault="0010717A" w:rsidP="0010717A">
      <w:pPr>
        <w:spacing w:line="360" w:lineRule="auto"/>
        <w:ind w:firstLine="708"/>
      </w:pPr>
    </w:p>
    <w:p w14:paraId="0EC38098" w14:textId="75053CD1" w:rsidR="0036776B" w:rsidRDefault="0036776B" w:rsidP="003801CD">
      <w:pPr>
        <w:spacing w:line="360" w:lineRule="auto"/>
      </w:pPr>
      <w:r>
        <w:rPr>
          <w:noProof/>
        </w:rPr>
        <mc:AlternateContent>
          <mc:Choice Requires="wps">
            <w:drawing>
              <wp:anchor distT="0" distB="0" distL="114300" distR="114300" simplePos="0" relativeHeight="251666432" behindDoc="0" locked="0" layoutInCell="1" allowOverlap="1" wp14:anchorId="4BA7B7EE" wp14:editId="71C0F655">
                <wp:simplePos x="0" y="0"/>
                <wp:positionH relativeFrom="column">
                  <wp:posOffset>748665</wp:posOffset>
                </wp:positionH>
                <wp:positionV relativeFrom="paragraph">
                  <wp:posOffset>3596005</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8" type="#_x0000_t202" style="position:absolute;margin-left:58.95pt;margin-top:283.15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" stroked="f">
                <v:textbox style="mso-fit-shape-to-text:t" inset="0,0,0,0">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v:textbox>
                <w10:wrap type="square"/>
              </v:shape>
            </w:pict>
          </mc:Fallback>
        </mc:AlternateContent>
      </w:r>
      <w:r>
        <w:rPr>
          <w:noProof/>
        </w:rPr>
        <w:drawing>
          <wp:anchor distT="0" distB="0" distL="114300" distR="114300" simplePos="0" relativeHeight="251664384" behindDoc="0" locked="0" layoutInCell="1" allowOverlap="1" wp14:anchorId="5E1B6B4E" wp14:editId="774937DF">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6">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39EBCB77" w:rsidR="0036776B" w:rsidRDefault="0036776B" w:rsidP="0010717A">
      <w:pPr>
        <w:spacing w:line="360" w:lineRule="auto"/>
        <w:ind w:firstLine="708"/>
      </w:pPr>
    </w:p>
    <w:p w14:paraId="122679FC" w14:textId="07D39A32" w:rsidR="0036776B" w:rsidRDefault="0036776B" w:rsidP="0010717A">
      <w:pPr>
        <w:spacing w:line="360" w:lineRule="auto"/>
        <w:ind w:firstLine="708"/>
      </w:pPr>
    </w:p>
    <w:p w14:paraId="66F90679" w14:textId="77777777" w:rsidR="0036776B" w:rsidRDefault="0036776B" w:rsidP="0010717A">
      <w:pPr>
        <w:spacing w:line="360" w:lineRule="auto"/>
        <w:ind w:firstLine="708"/>
      </w:pPr>
    </w:p>
    <w:p w14:paraId="3E42EA85" w14:textId="77777777" w:rsidR="0036776B" w:rsidRDefault="0036776B" w:rsidP="0010717A">
      <w:pPr>
        <w:spacing w:line="360" w:lineRule="auto"/>
        <w:ind w:firstLine="708"/>
      </w:pPr>
    </w:p>
    <w:p w14:paraId="321CBC08" w14:textId="77777777" w:rsidR="0036776B" w:rsidRDefault="0036776B" w:rsidP="0010717A">
      <w:pPr>
        <w:spacing w:line="360" w:lineRule="auto"/>
        <w:ind w:firstLine="708"/>
      </w:pPr>
    </w:p>
    <w:p w14:paraId="59479EF8" w14:textId="77777777" w:rsidR="0036776B" w:rsidRDefault="0036776B" w:rsidP="0010717A">
      <w:pPr>
        <w:spacing w:line="360" w:lineRule="auto"/>
        <w:ind w:firstLine="708"/>
      </w:pPr>
    </w:p>
    <w:p w14:paraId="472F9F25" w14:textId="77777777" w:rsidR="0036776B" w:rsidRDefault="0036776B" w:rsidP="0010717A">
      <w:pPr>
        <w:spacing w:line="360" w:lineRule="auto"/>
        <w:ind w:firstLine="708"/>
      </w:pPr>
    </w:p>
    <w:p w14:paraId="5C42C488" w14:textId="77777777" w:rsidR="0036776B" w:rsidRDefault="0036776B" w:rsidP="0010717A">
      <w:pPr>
        <w:spacing w:line="360" w:lineRule="auto"/>
        <w:ind w:firstLine="708"/>
      </w:pPr>
    </w:p>
    <w:p w14:paraId="5BFF1613" w14:textId="77777777" w:rsidR="0036776B" w:rsidRDefault="0036776B" w:rsidP="0010717A">
      <w:pPr>
        <w:spacing w:line="360" w:lineRule="auto"/>
        <w:ind w:firstLine="708"/>
      </w:pPr>
    </w:p>
    <w:p w14:paraId="3F365F05" w14:textId="77777777" w:rsidR="0036776B" w:rsidRDefault="0036776B" w:rsidP="0010717A">
      <w:pPr>
        <w:spacing w:line="360" w:lineRule="auto"/>
        <w:ind w:firstLine="708"/>
      </w:pPr>
    </w:p>
    <w:p w14:paraId="1AA02AB5" w14:textId="77777777" w:rsidR="0036776B" w:rsidRDefault="0036776B" w:rsidP="0010717A">
      <w:pPr>
        <w:spacing w:line="360" w:lineRule="auto"/>
        <w:ind w:firstLine="708"/>
      </w:pPr>
    </w:p>
    <w:p w14:paraId="5E910AE1" w14:textId="77777777" w:rsidR="0036776B" w:rsidRDefault="0036776B" w:rsidP="0010717A">
      <w:pPr>
        <w:spacing w:line="360" w:lineRule="auto"/>
        <w:ind w:firstLine="708"/>
      </w:pPr>
    </w:p>
    <w:p w14:paraId="3279DC89" w14:textId="77777777" w:rsidR="0036776B" w:rsidRDefault="0036776B" w:rsidP="0010717A">
      <w:pPr>
        <w:spacing w:line="360" w:lineRule="auto"/>
        <w:ind w:firstLine="708"/>
      </w:pPr>
    </w:p>
    <w:p w14:paraId="0A0A8184" w14:textId="0A13C7A3" w:rsidR="0010717A" w:rsidRDefault="0010717A" w:rsidP="0036776B">
      <w:pPr>
        <w:spacing w:line="360" w:lineRule="auto"/>
      </w:pPr>
    </w:p>
    <w:p w14:paraId="748175D4" w14:textId="194A13F5" w:rsidR="0010717A" w:rsidRDefault="00AE53EC" w:rsidP="0010717A">
      <w:pPr>
        <w:spacing w:line="360" w:lineRule="auto"/>
      </w:pPr>
      <w:r>
        <w:tab/>
      </w:r>
    </w:p>
    <w:p w14:paraId="64552D9D" w14:textId="540ACC4A" w:rsidR="00EA3F67" w:rsidRDefault="00D42717" w:rsidP="00EF5D3A">
      <w:pPr>
        <w:spacing w:line="360" w:lineRule="auto"/>
        <w:ind w:firstLine="432"/>
        <w:jc w:val="both"/>
        <w:rPr>
          <w:bCs/>
        </w:rPr>
      </w:pPr>
      <w:r>
        <w:t>O que levou o SVR à ser escolhido para ser aplicado neste caso é que de</w:t>
      </w:r>
      <w:r w:rsidR="0010717A">
        <w:t xml:space="preserve"> acordo com</w:t>
      </w:r>
      <w:r w:rsidR="00EF5D3A">
        <w:t xml:space="preserve"> </w:t>
      </w:r>
      <w:proofErr w:type="spellStart"/>
      <w:r w:rsidR="00EF5D3A">
        <w:t>Awad</w:t>
      </w:r>
      <w:proofErr w:type="spellEnd"/>
      <w:r w:rsidR="00EF5D3A">
        <w:t xml:space="preserve"> e </w:t>
      </w:r>
      <w:proofErr w:type="spellStart"/>
      <w:r w:rsidR="00EF5D3A">
        <w:t>Khanna</w:t>
      </w:r>
      <w:proofErr w:type="spellEnd"/>
      <w:r w:rsidR="00EF5D3A">
        <w:t xml:space="preserve"> (2015), </w:t>
      </w:r>
      <w:r>
        <w:t>o SVR possui</w:t>
      </w:r>
      <w:r w:rsidR="0010717A">
        <w:t xml:space="preserve"> alta acurácia em suas previsões e alta capacidade de generalização, ou seja, descrever ou capturar os relacionamentos casuais </w:t>
      </w:r>
      <w:r w:rsidR="000F08F2">
        <w:t>não lineares entre as variáveis e</w:t>
      </w:r>
      <w:r w:rsidR="007A3A74">
        <w:t xml:space="preserve"> também é</w:t>
      </w:r>
      <w:r w:rsidR="000F08F2">
        <w:t xml:space="preserve"> </w:t>
      </w:r>
      <w:r w:rsidR="007A3A74" w:rsidRPr="00EA3F67">
        <w:t xml:space="preserve">muito utilizado </w:t>
      </w:r>
      <w:r w:rsidR="000F08F2" w:rsidRPr="00EA3F67">
        <w:t xml:space="preserve">para descobrir padrões </w:t>
      </w:r>
      <w:r w:rsidR="00E54288">
        <w:t xml:space="preserve">não vistos anteriormente. </w:t>
      </w:r>
      <w:r w:rsidR="00EA3F67">
        <w:rPr>
          <w:bCs/>
        </w:rPr>
        <w:br w:type="page"/>
      </w:r>
    </w:p>
    <w:p w14:paraId="73BA10D6" w14:textId="77777777" w:rsidR="00AA4B03" w:rsidRPr="00AA4B03" w:rsidRDefault="003061D7" w:rsidP="00AA4B03">
      <w:pPr>
        <w:numPr>
          <w:ilvl w:val="0"/>
          <w:numId w:val="13"/>
        </w:numPr>
        <w:spacing w:before="280" w:after="280"/>
        <w:rPr>
          <w:b/>
        </w:rPr>
      </w:pPr>
      <w:r>
        <w:rPr>
          <w:b/>
        </w:rPr>
        <w:lastRenderedPageBreak/>
        <w:t>Metodologia</w:t>
      </w:r>
    </w:p>
    <w:p w14:paraId="522E5E6D" w14:textId="700F868E"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4374E">
        <w:t xml:space="preserve"> no entanto, a</w:t>
      </w:r>
      <w:r w:rsidR="008941EA">
        <w:t xml:space="preserve"> </w:t>
      </w:r>
      <w:r w:rsidR="0064374E">
        <w:t xml:space="preserve">estas </w:t>
      </w:r>
      <w:r w:rsidR="008941EA">
        <w:t>informações não se teve acesso</w:t>
      </w:r>
      <w:r w:rsidR="0064374E">
        <w:t>.</w:t>
      </w:r>
      <w:r w:rsidR="008941EA">
        <w:t xml:space="preserve"> </w:t>
      </w:r>
      <w:r w:rsidR="0064374E">
        <w:t>Desta forma,</w:t>
      </w:r>
      <w:r w:rsidR="008941EA">
        <w:t xml:space="preserve"> o algoritmo irá 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 xml:space="preserve">naquele dia </w:t>
      </w:r>
      <w:r w:rsidR="0064374E">
        <w:t>e 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2F29C351" w:rsidR="00EF5D3A" w:rsidRDefault="00EF5D3A" w:rsidP="002A1F87">
      <w:pPr>
        <w:spacing w:line="360" w:lineRule="auto"/>
        <w:ind w:firstLine="432"/>
        <w:jc w:val="both"/>
      </w:pPr>
      <w:r>
        <w:t xml:space="preserve">O estudo se baseará nos dados da janta, visto que a variação das refeições da janta é maior,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5EA45F4" w:rsidR="000727A3" w:rsidRDefault="000727A3" w:rsidP="00EA3F67">
      <w:pPr>
        <w:spacing w:line="360" w:lineRule="auto"/>
        <w:ind w:firstLine="432"/>
        <w:jc w:val="both"/>
      </w:pPr>
      <w:r>
        <w:t>Primeiramente foram coletados alguns dados junt</w:t>
      </w:r>
      <w:r w:rsidR="00C11A17">
        <w:t xml:space="preserve">o a </w:t>
      </w:r>
      <w:r w:rsidR="00EA0820">
        <w:t>coordenação da f</w:t>
      </w:r>
      <w:r w:rsidR="00C11A17">
        <w:t>aculdade e a gestão do Refeitório.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são </w:t>
      </w:r>
      <w:r>
        <w:t>utilizadas como treinamento para o algoritmo de previsão.</w:t>
      </w:r>
    </w:p>
    <w:p w14:paraId="2E8040C3" w14:textId="77777777" w:rsidR="000727A3" w:rsidRDefault="000727A3" w:rsidP="00EA3F67">
      <w:pPr>
        <w:spacing w:line="360" w:lineRule="auto"/>
        <w:ind w:firstLine="432"/>
        <w:jc w:val="both"/>
      </w:pPr>
      <w:r>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102CD649"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7162D715" w:rsidR="007A3A74" w:rsidRDefault="007A3A74"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652"/>
        <w:gridCol w:w="3117"/>
        <w:gridCol w:w="1509"/>
      </w:tblGrid>
      <w:tr w:rsidR="00B14CBC" w:rsidRPr="00DC6F62" w14:paraId="4CB1E78E" w14:textId="77777777" w:rsidTr="00B14CBC">
        <w:tc>
          <w:tcPr>
            <w:tcW w:w="1783" w:type="dxa"/>
            <w:shd w:val="clear" w:color="auto" w:fill="auto"/>
          </w:tcPr>
          <w:p w14:paraId="435F227B" w14:textId="77777777" w:rsidR="00B14CBC" w:rsidRPr="00DC6F62" w:rsidRDefault="00B14CBC" w:rsidP="00B14CBC">
            <w:pPr>
              <w:spacing w:before="280" w:after="280"/>
              <w:jc w:val="both"/>
              <w:rPr>
                <w:bCs/>
              </w:rPr>
            </w:pPr>
            <w:r w:rsidRPr="00DC6F62">
              <w:rPr>
                <w:bCs/>
              </w:rPr>
              <w:lastRenderedPageBreak/>
              <w:t>Variável</w:t>
            </w:r>
          </w:p>
        </w:tc>
        <w:tc>
          <w:tcPr>
            <w:tcW w:w="2652" w:type="dxa"/>
            <w:shd w:val="clear" w:color="auto" w:fill="auto"/>
          </w:tcPr>
          <w:p w14:paraId="33BA908A" w14:textId="77777777" w:rsidR="00B14CBC" w:rsidRPr="00DC6F62" w:rsidRDefault="00B14CBC" w:rsidP="00B14CBC">
            <w:pPr>
              <w:spacing w:before="280" w:after="280"/>
              <w:jc w:val="both"/>
              <w:rPr>
                <w:bCs/>
              </w:rPr>
            </w:pPr>
            <w:r>
              <w:rPr>
                <w:bCs/>
              </w:rPr>
              <w:t>Tipo</w:t>
            </w:r>
          </w:p>
        </w:tc>
        <w:tc>
          <w:tcPr>
            <w:tcW w:w="3117" w:type="dxa"/>
            <w:shd w:val="clear" w:color="auto" w:fill="auto"/>
          </w:tcPr>
          <w:p w14:paraId="1747DF64" w14:textId="77777777" w:rsidR="00B14CBC" w:rsidRPr="00DC6F62" w:rsidRDefault="00B14CBC" w:rsidP="00B14CBC">
            <w:pPr>
              <w:spacing w:before="280" w:after="280"/>
              <w:jc w:val="both"/>
              <w:rPr>
                <w:bCs/>
              </w:rPr>
            </w:pPr>
            <w:r>
              <w:rPr>
                <w:bCs/>
              </w:rPr>
              <w:t>Descrição</w:t>
            </w:r>
          </w:p>
        </w:tc>
        <w:tc>
          <w:tcPr>
            <w:tcW w:w="1509" w:type="dxa"/>
            <w:shd w:val="clear" w:color="auto" w:fill="auto"/>
          </w:tcPr>
          <w:p w14:paraId="3B51D054" w14:textId="77777777" w:rsidR="00B14CBC" w:rsidRPr="00DC6F62" w:rsidRDefault="00B14CBC" w:rsidP="00B14CBC">
            <w:pPr>
              <w:spacing w:before="280" w:after="280"/>
              <w:jc w:val="both"/>
              <w:rPr>
                <w:bCs/>
              </w:rPr>
            </w:pPr>
            <w:r w:rsidRPr="00DC6F62">
              <w:rPr>
                <w:bCs/>
              </w:rPr>
              <w:t>Fonte</w:t>
            </w:r>
          </w:p>
        </w:tc>
      </w:tr>
      <w:tr w:rsidR="00B14CBC" w:rsidRPr="00DC6F62" w14:paraId="530D7B17" w14:textId="77777777" w:rsidTr="00B14CBC">
        <w:tc>
          <w:tcPr>
            <w:tcW w:w="1783" w:type="dxa"/>
            <w:shd w:val="clear" w:color="auto" w:fill="auto"/>
          </w:tcPr>
          <w:p w14:paraId="600CFF89" w14:textId="77777777" w:rsidR="00B14CBC" w:rsidRPr="00DC6F62" w:rsidRDefault="00B14CBC" w:rsidP="00B14CBC">
            <w:pPr>
              <w:spacing w:before="280" w:after="280"/>
              <w:jc w:val="both"/>
              <w:rPr>
                <w:bCs/>
              </w:rPr>
            </w:pPr>
            <w:r>
              <w:rPr>
                <w:bCs/>
              </w:rPr>
              <w:t>Dia da semana</w:t>
            </w:r>
          </w:p>
        </w:tc>
        <w:tc>
          <w:tcPr>
            <w:tcW w:w="2652" w:type="dxa"/>
            <w:shd w:val="clear" w:color="auto" w:fill="auto"/>
          </w:tcPr>
          <w:p w14:paraId="6DB41983" w14:textId="77777777" w:rsidR="00B14CBC" w:rsidRPr="00DC6F62" w:rsidRDefault="00B14CBC" w:rsidP="00B14CBC">
            <w:pPr>
              <w:spacing w:before="280" w:after="280"/>
              <w:jc w:val="both"/>
              <w:rPr>
                <w:bCs/>
              </w:rPr>
            </w:pPr>
            <w:r>
              <w:rPr>
                <w:bCs/>
              </w:rPr>
              <w:t>Valores 1 - 5</w:t>
            </w:r>
          </w:p>
        </w:tc>
        <w:tc>
          <w:tcPr>
            <w:tcW w:w="3117" w:type="dxa"/>
            <w:shd w:val="clear" w:color="auto" w:fill="auto"/>
          </w:tcPr>
          <w:p w14:paraId="3143A243" w14:textId="77777777" w:rsidR="00B14CBC" w:rsidRPr="00DC6F62" w:rsidRDefault="00B14CBC" w:rsidP="00B14CBC">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B14CBC">
            <w:pPr>
              <w:spacing w:before="280" w:after="280"/>
              <w:jc w:val="both"/>
              <w:rPr>
                <w:bCs/>
              </w:rPr>
            </w:pPr>
            <w:r>
              <w:rPr>
                <w:bCs/>
              </w:rPr>
              <w:t>Calendário</w:t>
            </w:r>
          </w:p>
        </w:tc>
      </w:tr>
      <w:tr w:rsidR="00B14CBC" w:rsidRPr="00DC6F62" w14:paraId="56B47C48" w14:textId="77777777" w:rsidTr="00B14CBC">
        <w:tc>
          <w:tcPr>
            <w:tcW w:w="1783" w:type="dxa"/>
            <w:shd w:val="clear" w:color="auto" w:fill="auto"/>
          </w:tcPr>
          <w:p w14:paraId="4737F7E6" w14:textId="77777777" w:rsidR="00B14CBC" w:rsidRPr="00DC6F62" w:rsidRDefault="00B14CBC" w:rsidP="00B14CBC">
            <w:pPr>
              <w:spacing w:before="280" w:after="280"/>
              <w:jc w:val="both"/>
              <w:rPr>
                <w:bCs/>
              </w:rPr>
            </w:pPr>
            <w:r>
              <w:rPr>
                <w:bCs/>
              </w:rPr>
              <w:t>Dia do bimestre letivo</w:t>
            </w:r>
          </w:p>
        </w:tc>
        <w:tc>
          <w:tcPr>
            <w:tcW w:w="2652" w:type="dxa"/>
            <w:shd w:val="clear" w:color="auto" w:fill="auto"/>
          </w:tcPr>
          <w:p w14:paraId="492E0487" w14:textId="77777777" w:rsidR="00B14CBC" w:rsidRPr="00216294" w:rsidRDefault="00B14CBC" w:rsidP="00216294">
            <w:pPr>
              <w:spacing w:before="280" w:after="280"/>
              <w:jc w:val="both"/>
              <w:rPr>
                <w:bCs/>
              </w:rPr>
            </w:pPr>
            <w:r w:rsidRPr="00216294">
              <w:rPr>
                <w:bCs/>
              </w:rPr>
              <w:t>1 - n</w:t>
            </w:r>
          </w:p>
        </w:tc>
        <w:tc>
          <w:tcPr>
            <w:tcW w:w="3117" w:type="dxa"/>
            <w:shd w:val="clear" w:color="auto" w:fill="auto"/>
          </w:tcPr>
          <w:p w14:paraId="05707DF2" w14:textId="77777777" w:rsidR="00B14CBC" w:rsidRPr="00DC6F62" w:rsidRDefault="00B14CBC" w:rsidP="00B14CBC">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B14CBC">
            <w:pPr>
              <w:spacing w:before="280" w:after="280"/>
              <w:jc w:val="both"/>
              <w:rPr>
                <w:bCs/>
              </w:rPr>
            </w:pPr>
            <w:r>
              <w:rPr>
                <w:bCs/>
              </w:rPr>
              <w:t>Calendário FTT</w:t>
            </w:r>
          </w:p>
        </w:tc>
      </w:tr>
      <w:tr w:rsidR="00B14CBC" w:rsidRPr="00DC6F62" w14:paraId="5A78872C" w14:textId="77777777" w:rsidTr="00B14CBC">
        <w:tc>
          <w:tcPr>
            <w:tcW w:w="1783" w:type="dxa"/>
            <w:shd w:val="clear" w:color="auto" w:fill="auto"/>
          </w:tcPr>
          <w:p w14:paraId="6510BA69" w14:textId="77777777" w:rsidR="00B14CBC" w:rsidRDefault="00B14CBC" w:rsidP="00B14CBC">
            <w:pPr>
              <w:spacing w:before="280" w:after="280"/>
              <w:jc w:val="both"/>
              <w:rPr>
                <w:bCs/>
              </w:rPr>
            </w:pPr>
            <w:r w:rsidRPr="00DC6F62">
              <w:rPr>
                <w:bCs/>
              </w:rPr>
              <w:t>Precipitação</w:t>
            </w:r>
          </w:p>
        </w:tc>
        <w:tc>
          <w:tcPr>
            <w:tcW w:w="2652" w:type="dxa"/>
            <w:shd w:val="clear" w:color="auto" w:fill="auto"/>
          </w:tcPr>
          <w:p w14:paraId="4DCC2955" w14:textId="77777777" w:rsidR="00B14CBC" w:rsidRDefault="00B14CBC" w:rsidP="00B14CBC">
            <w:pPr>
              <w:spacing w:before="280" w:after="280"/>
              <w:jc w:val="both"/>
              <w:rPr>
                <w:bCs/>
              </w:rPr>
            </w:pPr>
            <w:r>
              <w:rPr>
                <w:bCs/>
              </w:rPr>
              <w:t>Escala em mm</w:t>
            </w:r>
          </w:p>
        </w:tc>
        <w:tc>
          <w:tcPr>
            <w:tcW w:w="3117" w:type="dxa"/>
            <w:shd w:val="clear" w:color="auto" w:fill="auto"/>
          </w:tcPr>
          <w:p w14:paraId="2C5A7DE4" w14:textId="77777777" w:rsidR="00B14CBC" w:rsidRDefault="00B14CBC" w:rsidP="00B14CBC">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B14CBC">
            <w:pPr>
              <w:spacing w:before="280" w:after="280"/>
              <w:jc w:val="both"/>
              <w:rPr>
                <w:bCs/>
              </w:rPr>
            </w:pPr>
            <w:r w:rsidRPr="00DC6F62">
              <w:rPr>
                <w:bCs/>
              </w:rPr>
              <w:t>Instituto Nacional de Meteorologia</w:t>
            </w:r>
          </w:p>
        </w:tc>
      </w:tr>
      <w:tr w:rsidR="00B14CBC" w:rsidRPr="00DC6F62" w14:paraId="3E50B245" w14:textId="77777777" w:rsidTr="00B14CBC">
        <w:tc>
          <w:tcPr>
            <w:tcW w:w="1783" w:type="dxa"/>
            <w:shd w:val="clear" w:color="auto" w:fill="auto"/>
          </w:tcPr>
          <w:p w14:paraId="5CE67C13" w14:textId="77777777" w:rsidR="00B14CBC" w:rsidRPr="00DC6F62" w:rsidRDefault="00B14CBC" w:rsidP="00B14CBC">
            <w:pPr>
              <w:spacing w:before="280" w:after="280"/>
              <w:jc w:val="both"/>
              <w:rPr>
                <w:bCs/>
              </w:rPr>
            </w:pPr>
            <w:r>
              <w:rPr>
                <w:bCs/>
              </w:rPr>
              <w:t>Refeições na janta</w:t>
            </w:r>
          </w:p>
        </w:tc>
        <w:tc>
          <w:tcPr>
            <w:tcW w:w="2652" w:type="dxa"/>
            <w:shd w:val="clear" w:color="auto" w:fill="auto"/>
          </w:tcPr>
          <w:p w14:paraId="1132BD9F" w14:textId="77777777" w:rsidR="00B14CBC" w:rsidRPr="00DC6F62" w:rsidRDefault="00B14CBC" w:rsidP="00B14CBC">
            <w:pPr>
              <w:spacing w:before="280" w:after="280"/>
              <w:jc w:val="both"/>
              <w:rPr>
                <w:bCs/>
              </w:rPr>
            </w:pPr>
            <w:r>
              <w:rPr>
                <w:bCs/>
              </w:rPr>
              <w:t>Valor numérico</w:t>
            </w:r>
          </w:p>
        </w:tc>
        <w:tc>
          <w:tcPr>
            <w:tcW w:w="3117" w:type="dxa"/>
            <w:shd w:val="clear" w:color="auto" w:fill="auto"/>
          </w:tcPr>
          <w:p w14:paraId="62A132A2" w14:textId="77777777" w:rsidR="00B14CBC" w:rsidRPr="00DC6F62" w:rsidRDefault="00B14CBC" w:rsidP="00B14CBC">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B14CBC">
            <w:pPr>
              <w:spacing w:before="280" w:after="280"/>
              <w:jc w:val="both"/>
              <w:rPr>
                <w:bCs/>
              </w:rPr>
            </w:pPr>
            <w:r>
              <w:rPr>
                <w:bCs/>
              </w:rPr>
              <w:t>UAN  FTT</w:t>
            </w:r>
          </w:p>
        </w:tc>
      </w:tr>
      <w:tr w:rsidR="00B14CBC" w:rsidRPr="00DC6F62" w14:paraId="748192F2" w14:textId="77777777" w:rsidTr="00B14CBC">
        <w:tc>
          <w:tcPr>
            <w:tcW w:w="1783" w:type="dxa"/>
            <w:shd w:val="clear" w:color="auto" w:fill="auto"/>
          </w:tcPr>
          <w:p w14:paraId="38D3DB48" w14:textId="77777777" w:rsidR="00B14CBC" w:rsidRPr="00DC6F62" w:rsidRDefault="00B14CBC" w:rsidP="00B14CBC">
            <w:pPr>
              <w:spacing w:before="280" w:after="280"/>
              <w:jc w:val="both"/>
              <w:rPr>
                <w:bCs/>
              </w:rPr>
            </w:pPr>
            <w:r>
              <w:rPr>
                <w:bCs/>
              </w:rPr>
              <w:t>Guarnição</w:t>
            </w:r>
          </w:p>
        </w:tc>
        <w:tc>
          <w:tcPr>
            <w:tcW w:w="2652" w:type="dxa"/>
            <w:shd w:val="clear" w:color="auto" w:fill="auto"/>
          </w:tcPr>
          <w:p w14:paraId="3290274F" w14:textId="77777777" w:rsidR="00B14CBC" w:rsidRPr="00DC6F62" w:rsidRDefault="00B14CBC" w:rsidP="00B14CBC">
            <w:pPr>
              <w:spacing w:before="280" w:after="280"/>
              <w:jc w:val="both"/>
              <w:rPr>
                <w:bCs/>
              </w:rPr>
            </w:pPr>
            <w:r>
              <w:rPr>
                <w:bCs/>
              </w:rPr>
              <w:t>Variável categórica</w:t>
            </w:r>
          </w:p>
        </w:tc>
        <w:tc>
          <w:tcPr>
            <w:tcW w:w="3117" w:type="dxa"/>
            <w:shd w:val="clear" w:color="auto" w:fill="auto"/>
          </w:tcPr>
          <w:p w14:paraId="5F40C67B" w14:textId="77777777" w:rsidR="00B14CBC" w:rsidRPr="00DC6F62" w:rsidRDefault="00B14CBC" w:rsidP="00B14CBC">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B14CBC">
            <w:pPr>
              <w:spacing w:before="280" w:after="280"/>
              <w:jc w:val="both"/>
              <w:rPr>
                <w:bCs/>
                <w:u w:val="single"/>
              </w:rPr>
            </w:pPr>
            <w:r>
              <w:rPr>
                <w:bCs/>
              </w:rPr>
              <w:t>UAN  FTT</w:t>
            </w:r>
          </w:p>
        </w:tc>
      </w:tr>
      <w:tr w:rsidR="00B14CBC" w:rsidRPr="00DC6F62" w14:paraId="2C19469D" w14:textId="77777777" w:rsidTr="00B14CBC">
        <w:tc>
          <w:tcPr>
            <w:tcW w:w="1783" w:type="dxa"/>
            <w:shd w:val="clear" w:color="auto" w:fill="auto"/>
          </w:tcPr>
          <w:p w14:paraId="29EF4C52" w14:textId="77777777" w:rsidR="00B14CBC" w:rsidRPr="00DC6F62" w:rsidRDefault="00B14CBC" w:rsidP="00B14CBC">
            <w:pPr>
              <w:spacing w:before="280" w:after="280"/>
              <w:jc w:val="both"/>
              <w:rPr>
                <w:bCs/>
              </w:rPr>
            </w:pPr>
            <w:r>
              <w:rPr>
                <w:bCs/>
              </w:rPr>
              <w:t>Semana letiva</w:t>
            </w:r>
          </w:p>
        </w:tc>
        <w:tc>
          <w:tcPr>
            <w:tcW w:w="2652" w:type="dxa"/>
            <w:shd w:val="clear" w:color="auto" w:fill="auto"/>
          </w:tcPr>
          <w:p w14:paraId="5C4FA9BF" w14:textId="77777777" w:rsidR="00B14CBC" w:rsidRPr="00DC6F62" w:rsidRDefault="00B14CBC" w:rsidP="00B14CBC">
            <w:pPr>
              <w:spacing w:before="280" w:after="280"/>
              <w:jc w:val="both"/>
              <w:rPr>
                <w:bCs/>
              </w:rPr>
            </w:pPr>
            <w:r>
              <w:rPr>
                <w:bCs/>
              </w:rPr>
              <w:t>1 – n</w:t>
            </w:r>
          </w:p>
        </w:tc>
        <w:tc>
          <w:tcPr>
            <w:tcW w:w="3117" w:type="dxa"/>
            <w:shd w:val="clear" w:color="auto" w:fill="auto"/>
          </w:tcPr>
          <w:p w14:paraId="772FFAEC" w14:textId="77777777" w:rsidR="00B14CBC" w:rsidRPr="00DC6F62" w:rsidRDefault="00B14CBC" w:rsidP="00B14CBC">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B14CBC">
            <w:pPr>
              <w:spacing w:before="280" w:after="280"/>
              <w:jc w:val="both"/>
              <w:rPr>
                <w:bCs/>
              </w:rPr>
            </w:pPr>
            <w:r>
              <w:rPr>
                <w:bCs/>
              </w:rPr>
              <w:t>Calendário FTT</w:t>
            </w:r>
          </w:p>
        </w:tc>
      </w:tr>
      <w:tr w:rsidR="00B14CBC" w:rsidRPr="00DC6F62" w14:paraId="624B46B1" w14:textId="77777777" w:rsidTr="00B14CBC">
        <w:tc>
          <w:tcPr>
            <w:tcW w:w="1783" w:type="dxa"/>
            <w:shd w:val="clear" w:color="auto" w:fill="auto"/>
          </w:tcPr>
          <w:p w14:paraId="60B6C043" w14:textId="77777777" w:rsidR="00B14CBC" w:rsidRDefault="00B14CBC" w:rsidP="00B14CBC">
            <w:pPr>
              <w:spacing w:before="280" w:after="280"/>
              <w:jc w:val="both"/>
              <w:rPr>
                <w:bCs/>
              </w:rPr>
            </w:pPr>
            <w:r>
              <w:rPr>
                <w:bCs/>
              </w:rPr>
              <w:t>Dia letivo</w:t>
            </w:r>
          </w:p>
        </w:tc>
        <w:tc>
          <w:tcPr>
            <w:tcW w:w="2652" w:type="dxa"/>
            <w:shd w:val="clear" w:color="auto" w:fill="auto"/>
          </w:tcPr>
          <w:p w14:paraId="5DFAB244" w14:textId="77777777" w:rsidR="00B14CBC" w:rsidRDefault="00B14CBC" w:rsidP="00B14CBC">
            <w:pPr>
              <w:spacing w:before="280" w:after="280"/>
              <w:jc w:val="both"/>
              <w:rPr>
                <w:bCs/>
              </w:rPr>
            </w:pPr>
            <w:r>
              <w:rPr>
                <w:bCs/>
              </w:rPr>
              <w:t>1 – n</w:t>
            </w:r>
          </w:p>
        </w:tc>
        <w:tc>
          <w:tcPr>
            <w:tcW w:w="3117" w:type="dxa"/>
            <w:shd w:val="clear" w:color="auto" w:fill="auto"/>
          </w:tcPr>
          <w:p w14:paraId="7595B211" w14:textId="77777777" w:rsidR="00B14CBC" w:rsidRDefault="00B14CBC" w:rsidP="00B14CBC">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B14CBC">
            <w:pPr>
              <w:keepNext/>
              <w:spacing w:before="280" w:after="280"/>
              <w:jc w:val="both"/>
              <w:rPr>
                <w:bCs/>
              </w:rPr>
            </w:pPr>
            <w:r>
              <w:rPr>
                <w:bCs/>
              </w:rPr>
              <w:t>Calendário FTT</w:t>
            </w:r>
          </w:p>
        </w:tc>
      </w:tr>
      <w:tr w:rsidR="00B14CBC" w:rsidRPr="00DC6F62" w14:paraId="44164425" w14:textId="77777777" w:rsidTr="00B14CBC">
        <w:tc>
          <w:tcPr>
            <w:tcW w:w="1783" w:type="dxa"/>
            <w:shd w:val="clear" w:color="auto" w:fill="auto"/>
          </w:tcPr>
          <w:p w14:paraId="7CE3E37E" w14:textId="77777777" w:rsidR="00B14CBC" w:rsidRDefault="00B14CBC" w:rsidP="00B14CBC">
            <w:pPr>
              <w:spacing w:before="280" w:after="280"/>
              <w:jc w:val="both"/>
              <w:rPr>
                <w:bCs/>
              </w:rPr>
            </w:pPr>
            <w:r>
              <w:rPr>
                <w:bCs/>
              </w:rPr>
              <w:t>Temperatura mínima</w:t>
            </w:r>
          </w:p>
        </w:tc>
        <w:tc>
          <w:tcPr>
            <w:tcW w:w="2652" w:type="dxa"/>
            <w:shd w:val="clear" w:color="auto" w:fill="auto"/>
          </w:tcPr>
          <w:p w14:paraId="4D9B47E4" w14:textId="77777777" w:rsidR="00B14CBC" w:rsidRDefault="00B14CBC" w:rsidP="00B14CBC">
            <w:pPr>
              <w:spacing w:before="280" w:after="280"/>
              <w:jc w:val="both"/>
              <w:rPr>
                <w:bCs/>
              </w:rPr>
            </w:pPr>
            <w:r>
              <w:rPr>
                <w:bCs/>
              </w:rPr>
              <w:t xml:space="preserve"> Valor numérico</w:t>
            </w:r>
          </w:p>
        </w:tc>
        <w:tc>
          <w:tcPr>
            <w:tcW w:w="3117" w:type="dxa"/>
            <w:shd w:val="clear" w:color="auto" w:fill="auto"/>
          </w:tcPr>
          <w:p w14:paraId="5921DE0D" w14:textId="77777777" w:rsidR="00B14CBC" w:rsidRDefault="00B14CBC" w:rsidP="00B14CBC">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B14CBC">
            <w:pPr>
              <w:keepNext/>
              <w:spacing w:before="280" w:after="280"/>
              <w:jc w:val="both"/>
              <w:rPr>
                <w:bCs/>
              </w:rPr>
            </w:pPr>
            <w:r w:rsidRPr="00DC6F62">
              <w:rPr>
                <w:bCs/>
              </w:rPr>
              <w:t>Instituto Nacional de Meteorologia</w:t>
            </w:r>
          </w:p>
        </w:tc>
      </w:tr>
      <w:tr w:rsidR="00216294" w:rsidRPr="00DC6F62" w14:paraId="1191DAEC" w14:textId="77777777" w:rsidTr="00B14CBC">
        <w:tc>
          <w:tcPr>
            <w:tcW w:w="1783" w:type="dxa"/>
            <w:shd w:val="clear" w:color="auto" w:fill="auto"/>
          </w:tcPr>
          <w:p w14:paraId="254108E0" w14:textId="77777777" w:rsidR="00216294" w:rsidRDefault="00216294" w:rsidP="00216294">
            <w:pPr>
              <w:spacing w:before="280" w:after="280"/>
              <w:jc w:val="both"/>
              <w:rPr>
                <w:bCs/>
              </w:rPr>
            </w:pPr>
            <w:r w:rsidRPr="00DC6F62">
              <w:rPr>
                <w:bCs/>
              </w:rPr>
              <w:t>Precipitação</w:t>
            </w:r>
            <w:r>
              <w:rPr>
                <w:bCs/>
              </w:rPr>
              <w:t xml:space="preserve"> binária</w:t>
            </w:r>
          </w:p>
        </w:tc>
        <w:tc>
          <w:tcPr>
            <w:tcW w:w="2652" w:type="dxa"/>
            <w:shd w:val="clear" w:color="auto" w:fill="auto"/>
          </w:tcPr>
          <w:p w14:paraId="4AFE4427" w14:textId="77777777" w:rsidR="00216294" w:rsidRDefault="00216294" w:rsidP="00216294">
            <w:pPr>
              <w:spacing w:before="280" w:after="280"/>
              <w:jc w:val="both"/>
              <w:rPr>
                <w:bCs/>
              </w:rPr>
            </w:pPr>
            <w:r>
              <w:rPr>
                <w:bCs/>
              </w:rPr>
              <w:t>Variável categórica</w:t>
            </w:r>
          </w:p>
        </w:tc>
        <w:tc>
          <w:tcPr>
            <w:tcW w:w="3117" w:type="dxa"/>
            <w:shd w:val="clear" w:color="auto" w:fill="auto"/>
          </w:tcPr>
          <w:p w14:paraId="178970A6" w14:textId="47393B70" w:rsidR="00216294" w:rsidRDefault="00216294" w:rsidP="00216294">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216294">
            <w:pPr>
              <w:keepNext/>
              <w:spacing w:before="280" w:after="280"/>
              <w:jc w:val="both"/>
              <w:rPr>
                <w:bCs/>
              </w:rPr>
            </w:pPr>
            <w:r w:rsidRPr="00DC6F62">
              <w:rPr>
                <w:bCs/>
              </w:rPr>
              <w:t>Instituto Nacional de Meteorologia</w:t>
            </w:r>
          </w:p>
        </w:tc>
      </w:tr>
      <w:tr w:rsidR="00216294" w:rsidRPr="00DC6F62" w14:paraId="246214A7" w14:textId="77777777" w:rsidTr="00B14CBC">
        <w:tc>
          <w:tcPr>
            <w:tcW w:w="1783" w:type="dxa"/>
            <w:shd w:val="clear" w:color="auto" w:fill="auto"/>
          </w:tcPr>
          <w:p w14:paraId="2388466F" w14:textId="77777777" w:rsidR="00216294" w:rsidRDefault="00216294" w:rsidP="00216294">
            <w:pPr>
              <w:spacing w:before="280" w:after="280"/>
              <w:jc w:val="both"/>
              <w:rPr>
                <w:bCs/>
              </w:rPr>
            </w:pPr>
            <w:r>
              <w:rPr>
                <w:bCs/>
              </w:rPr>
              <w:t>Tipo preparo</w:t>
            </w:r>
          </w:p>
        </w:tc>
        <w:tc>
          <w:tcPr>
            <w:tcW w:w="2652" w:type="dxa"/>
            <w:shd w:val="clear" w:color="auto" w:fill="auto"/>
          </w:tcPr>
          <w:p w14:paraId="3E02DABA" w14:textId="77777777" w:rsidR="00216294" w:rsidRDefault="00216294" w:rsidP="00216294">
            <w:pPr>
              <w:spacing w:before="280" w:after="280"/>
              <w:jc w:val="both"/>
              <w:rPr>
                <w:bCs/>
              </w:rPr>
            </w:pPr>
            <w:r>
              <w:rPr>
                <w:bCs/>
              </w:rPr>
              <w:t>Variável categórica</w:t>
            </w:r>
          </w:p>
        </w:tc>
        <w:tc>
          <w:tcPr>
            <w:tcW w:w="3117" w:type="dxa"/>
            <w:shd w:val="clear" w:color="auto" w:fill="auto"/>
          </w:tcPr>
          <w:p w14:paraId="0E8DF993" w14:textId="77777777" w:rsidR="00216294" w:rsidRDefault="00216294" w:rsidP="00216294">
            <w:pPr>
              <w:spacing w:before="280" w:after="280"/>
              <w:jc w:val="both"/>
              <w:rPr>
                <w:bCs/>
              </w:rPr>
            </w:pPr>
            <w:r>
              <w:rPr>
                <w:bCs/>
              </w:rPr>
              <w:t>Modo de preparo, varia entre  cozido, assado, frito e grelhado.</w:t>
            </w:r>
          </w:p>
        </w:tc>
        <w:tc>
          <w:tcPr>
            <w:tcW w:w="1509" w:type="dxa"/>
            <w:shd w:val="clear" w:color="auto" w:fill="auto"/>
          </w:tcPr>
          <w:p w14:paraId="77AC345F" w14:textId="77777777" w:rsidR="00216294" w:rsidRDefault="00216294" w:rsidP="00216294">
            <w:pPr>
              <w:keepNext/>
              <w:spacing w:before="280" w:after="280"/>
              <w:jc w:val="both"/>
              <w:rPr>
                <w:bCs/>
              </w:rPr>
            </w:pPr>
            <w:r>
              <w:rPr>
                <w:bCs/>
              </w:rPr>
              <w:t>UAN FTT</w:t>
            </w:r>
          </w:p>
        </w:tc>
      </w:tr>
      <w:tr w:rsidR="00216294" w:rsidRPr="00DC6F62" w14:paraId="54911D18" w14:textId="77777777" w:rsidTr="00B14CBC">
        <w:tc>
          <w:tcPr>
            <w:tcW w:w="1783" w:type="dxa"/>
            <w:shd w:val="clear" w:color="auto" w:fill="auto"/>
          </w:tcPr>
          <w:p w14:paraId="61BF131F" w14:textId="77777777" w:rsidR="00216294" w:rsidRDefault="00216294" w:rsidP="00216294">
            <w:pPr>
              <w:spacing w:before="280" w:after="280"/>
              <w:jc w:val="both"/>
              <w:rPr>
                <w:bCs/>
              </w:rPr>
            </w:pPr>
            <w:r>
              <w:rPr>
                <w:bCs/>
              </w:rPr>
              <w:lastRenderedPageBreak/>
              <w:t>Tipo refeição</w:t>
            </w:r>
          </w:p>
        </w:tc>
        <w:tc>
          <w:tcPr>
            <w:tcW w:w="2652" w:type="dxa"/>
            <w:shd w:val="clear" w:color="auto" w:fill="auto"/>
          </w:tcPr>
          <w:p w14:paraId="7A4D7EE6" w14:textId="77777777" w:rsidR="00216294" w:rsidRDefault="00216294" w:rsidP="00216294">
            <w:pPr>
              <w:spacing w:before="280" w:after="280"/>
              <w:jc w:val="both"/>
              <w:rPr>
                <w:bCs/>
              </w:rPr>
            </w:pPr>
            <w:r>
              <w:rPr>
                <w:bCs/>
              </w:rPr>
              <w:t>Variável Categórica</w:t>
            </w:r>
          </w:p>
        </w:tc>
        <w:tc>
          <w:tcPr>
            <w:tcW w:w="3117" w:type="dxa"/>
            <w:shd w:val="clear" w:color="auto" w:fill="auto"/>
          </w:tcPr>
          <w:p w14:paraId="0A0A3A50" w14:textId="1E86EF3B" w:rsidR="00216294" w:rsidRDefault="00216294" w:rsidP="00216294">
            <w:pPr>
              <w:spacing w:before="280" w:after="280"/>
              <w:jc w:val="both"/>
              <w:rPr>
                <w:bCs/>
              </w:rPr>
            </w:pPr>
            <w:r>
              <w:rPr>
                <w:bCs/>
              </w:rPr>
              <w:t>Varia entre carne, frango, peixe e porco</w:t>
            </w:r>
          </w:p>
        </w:tc>
        <w:tc>
          <w:tcPr>
            <w:tcW w:w="1509" w:type="dxa"/>
            <w:shd w:val="clear" w:color="auto" w:fill="auto"/>
          </w:tcPr>
          <w:p w14:paraId="456BD32C" w14:textId="77777777" w:rsidR="00216294" w:rsidRDefault="00216294" w:rsidP="00216294">
            <w:pPr>
              <w:keepNext/>
              <w:spacing w:before="280" w:after="280"/>
              <w:jc w:val="both"/>
              <w:rPr>
                <w:bCs/>
              </w:rPr>
            </w:pPr>
            <w:r>
              <w:rPr>
                <w:bCs/>
              </w:rPr>
              <w:t>UAN FTT</w:t>
            </w:r>
          </w:p>
        </w:tc>
      </w:tr>
    </w:tbl>
    <w:p w14:paraId="4B8E788A" w14:textId="77777777" w:rsidR="0036776B" w:rsidRDefault="0036776B" w:rsidP="0036776B">
      <w:pPr>
        <w:pStyle w:val="Legenda"/>
        <w:keepNext/>
      </w:pPr>
    </w:p>
    <w:p w14:paraId="3578A59F" w14:textId="6576555D" w:rsidR="0036776B" w:rsidRDefault="0036776B" w:rsidP="0036776B">
      <w:pPr>
        <w:pStyle w:val="Legenda"/>
      </w:pPr>
      <w:r>
        <w:t xml:space="preserve">Tabela </w:t>
      </w:r>
      <w:r w:rsidR="00E844C4">
        <w:fldChar w:fldCharType="begin"/>
      </w:r>
      <w:r w:rsidR="00E844C4">
        <w:instrText xml:space="preserve"> SEQ Tabela \* ARABIC </w:instrText>
      </w:r>
      <w:r w:rsidR="00E844C4">
        <w:fldChar w:fldCharType="separate"/>
      </w:r>
      <w:r w:rsidR="00917899">
        <w:rPr>
          <w:noProof/>
        </w:rPr>
        <w:t>1</w:t>
      </w:r>
      <w:r w:rsidR="00E844C4">
        <w:fldChar w:fldCharType="end"/>
      </w:r>
      <w:r>
        <w:t xml:space="preserve"> - </w:t>
      </w:r>
      <w:r w:rsidR="00785E66">
        <w:t>Variáveis</w:t>
      </w:r>
      <w:r>
        <w:t xml:space="preserve"> do Sistema</w:t>
      </w:r>
    </w:p>
    <w:p w14:paraId="39873DBF" w14:textId="77777777" w:rsidR="00B14CBC" w:rsidRDefault="00B14CBC" w:rsidP="0036776B">
      <w:pPr>
        <w:pStyle w:val="Legenda"/>
      </w:pPr>
    </w:p>
    <w:p w14:paraId="33B13D1D" w14:textId="5E170102" w:rsidR="0065771B" w:rsidRPr="009A6B43" w:rsidRDefault="00280D0E" w:rsidP="00CE6F21">
      <w:pPr>
        <w:spacing w:line="360" w:lineRule="auto"/>
        <w:ind w:firstLine="432"/>
        <w:jc w:val="both"/>
      </w:pPr>
      <w:r>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os dados de base que são usados 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2C0EE800"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as mesmas</w:t>
      </w:r>
      <w:r w:rsidR="00D3448C" w:rsidRPr="009A6B43">
        <w:t xml:space="preserve"> 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servidos, foi decidido agrupa</w:t>
      </w:r>
      <w:r w:rsidR="00D3448C" w:rsidRPr="009A6B43">
        <w:t xml:space="preserve">-los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almoçar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7CC5947F" w:rsidR="00AE1B54" w:rsidRDefault="00832B97" w:rsidP="00016814">
      <w:pPr>
        <w:spacing w:line="360" w:lineRule="auto"/>
        <w:ind w:firstLine="432"/>
        <w:jc w:val="both"/>
      </w:pPr>
      <w:r w:rsidRPr="009A6B43">
        <w:t xml:space="preserve">Para aplicação deste algoritmo foi escolhido a linguagem de programação Python com a biblioteca </w:t>
      </w:r>
      <w:proofErr w:type="spellStart"/>
      <w:r w:rsidRPr="009A6B43">
        <w:t>Sklearn</w:t>
      </w:r>
      <w:proofErr w:type="spellEnd"/>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commentRangeStart w:id="10"/>
      <w:r w:rsidR="0063614B" w:rsidRPr="0063614B">
        <w:t>scikit-learn.org</w:t>
      </w:r>
      <w:commentRangeEnd w:id="10"/>
      <w:r w:rsidR="00486415">
        <w:rPr>
          <w:rStyle w:val="Refdecomentrio"/>
        </w:rPr>
        <w:commentReference w:id="10"/>
      </w:r>
      <w:r w:rsidR="0063614B">
        <w:t>)</w:t>
      </w:r>
      <w:r w:rsidR="0063614B" w:rsidRPr="0063614B">
        <w:t>.</w:t>
      </w:r>
    </w:p>
    <w:p w14:paraId="42DED6D4" w14:textId="77777777" w:rsidR="00016814" w:rsidRDefault="00016814" w:rsidP="00016814">
      <w:pPr>
        <w:spacing w:line="360" w:lineRule="auto"/>
        <w:ind w:firstLine="432"/>
        <w:jc w:val="both"/>
      </w:pPr>
    </w:p>
    <w:p w14:paraId="3AC5C738" w14:textId="77777777" w:rsidR="00AE1B54" w:rsidRDefault="00AE1B54" w:rsidP="0063614B">
      <w:pPr>
        <w:spacing w:line="360" w:lineRule="auto"/>
        <w:ind w:firstLine="432"/>
        <w:jc w:val="both"/>
      </w:pPr>
    </w:p>
    <w:p w14:paraId="75891164" w14:textId="09458808" w:rsidR="00806369" w:rsidRPr="00AE1B54" w:rsidRDefault="00507BFA" w:rsidP="00806369">
      <w:pPr>
        <w:spacing w:line="360" w:lineRule="auto"/>
        <w:jc w:val="both"/>
        <w:rPr>
          <w:b/>
          <w:bCs/>
          <w:highlight w:val="yellow"/>
        </w:rPr>
      </w:pPr>
      <w:r>
        <w:lastRenderedPageBreak/>
        <w:tab/>
      </w:r>
      <w:r w:rsidRPr="00AE1B54">
        <w:rPr>
          <w:b/>
          <w:bCs/>
          <w:highlight w:val="yellow"/>
        </w:rPr>
        <w:t>Explicação do estudo de correlação</w:t>
      </w:r>
      <w:r w:rsidR="00AE1B54" w:rsidRPr="00AE1B54">
        <w:rPr>
          <w:b/>
          <w:bCs/>
          <w:highlight w:val="yellow"/>
        </w:rPr>
        <w:t xml:space="preserve"> – </w:t>
      </w:r>
      <w:r w:rsidR="00AE1B54">
        <w:rPr>
          <w:b/>
          <w:bCs/>
          <w:highlight w:val="yellow"/>
        </w:rPr>
        <w:t>Breve explicação</w:t>
      </w:r>
    </w:p>
    <w:p w14:paraId="42F8A131" w14:textId="35C5BD5A" w:rsidR="00AE1B54" w:rsidRPr="00AE1B54" w:rsidRDefault="00AE1B54" w:rsidP="00806369">
      <w:pPr>
        <w:spacing w:line="360" w:lineRule="auto"/>
        <w:jc w:val="both"/>
        <w:rPr>
          <w:b/>
          <w:bCs/>
          <w:highlight w:val="yellow"/>
        </w:rPr>
      </w:pPr>
    </w:p>
    <w:p w14:paraId="7B5A7DC6" w14:textId="14076B64" w:rsidR="00AE1B54" w:rsidRPr="00703BB1" w:rsidRDefault="00AE1B54" w:rsidP="00806369">
      <w:pPr>
        <w:spacing w:line="360" w:lineRule="auto"/>
        <w:jc w:val="both"/>
        <w:rPr>
          <w:b/>
          <w:bCs/>
        </w:rPr>
      </w:pPr>
      <w:r w:rsidRPr="00AE1B54">
        <w:rPr>
          <w:b/>
          <w:bCs/>
          <w:highlight w:val="yellow"/>
        </w:rPr>
        <w:tab/>
        <w:t xml:space="preserve">Métodos Pearson e </w:t>
      </w:r>
      <w:proofErr w:type="spellStart"/>
      <w:r w:rsidRPr="00AE1B54">
        <w:rPr>
          <w:b/>
          <w:bCs/>
          <w:highlight w:val="yellow"/>
        </w:rPr>
        <w:t>Spearman</w:t>
      </w:r>
      <w:proofErr w:type="spellEnd"/>
      <w:r>
        <w:rPr>
          <w:b/>
          <w:bCs/>
        </w:rPr>
        <w:t xml:space="preserve"> – Breve explicação</w:t>
      </w:r>
    </w:p>
    <w:p w14:paraId="4DC8C9B6" w14:textId="37A49B6C" w:rsidR="00806369" w:rsidRPr="00806369" w:rsidRDefault="00806369" w:rsidP="00806369">
      <w:pPr>
        <w:spacing w:line="360" w:lineRule="auto"/>
        <w:ind w:firstLine="432"/>
        <w:jc w:val="both"/>
        <w:rPr>
          <w:b/>
          <w:bCs/>
        </w:rPr>
      </w:pPr>
      <w:r w:rsidRPr="00806369">
        <w:rPr>
          <w:b/>
          <w:bCs/>
        </w:rPr>
        <w:t>3.1 Treinamento</w:t>
      </w:r>
    </w:p>
    <w:p w14:paraId="178E7CDC" w14:textId="42845D3E" w:rsidR="00216294" w:rsidRDefault="00806369" w:rsidP="00806369">
      <w:pPr>
        <w:spacing w:before="280" w:after="280" w:line="360" w:lineRule="auto"/>
      </w:pPr>
      <w:r>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4B1546">
        <w:t xml:space="preserve">a mesma </w:t>
      </w:r>
      <w:r>
        <w:t xml:space="preserve">possui </w:t>
      </w:r>
      <w:r w:rsidR="004B1546">
        <w:t>20</w:t>
      </w:r>
      <w:r>
        <w:t xml:space="preserve">% dos dados enquanto o treinamento do algoritmo é feito com os outros </w:t>
      </w:r>
      <w:r w:rsidR="004B1546">
        <w:t>80</w:t>
      </w:r>
      <w:r>
        <w:t>%</w:t>
      </w:r>
      <w:r w:rsidR="00703BB1">
        <w:t xml:space="preserve">. </w:t>
      </w:r>
      <w:r w:rsidR="00216294">
        <w:t xml:space="preserve">Foram feitos vários sorteios aleatórios para tentar chegar a uma homogeneidade da base. </w:t>
      </w:r>
    </w:p>
    <w:p w14:paraId="2525A41C" w14:textId="105492C0" w:rsidR="00703BB1" w:rsidRDefault="00216294" w:rsidP="00216294">
      <w:pPr>
        <w:spacing w:before="280" w:after="280" w:line="360" w:lineRule="auto"/>
        <w:ind w:firstLine="708"/>
      </w:pPr>
      <w:r>
        <w:t>A figura 4 demonstra a incidência de registros de cada semana letiva na base utilizada para testes.</w:t>
      </w:r>
    </w:p>
    <w:p w14:paraId="187BC524" w14:textId="65604E71" w:rsidR="00703BB1" w:rsidRDefault="00703BB1" w:rsidP="00703BB1">
      <w:pPr>
        <w:spacing w:before="280" w:after="280" w:line="360" w:lineRule="auto"/>
        <w:jc w:val="center"/>
      </w:pPr>
      <w:r>
        <w:rPr>
          <w:noProof/>
        </w:rPr>
        <mc:AlternateContent>
          <mc:Choice Requires="wps">
            <w:drawing>
              <wp:anchor distT="0" distB="0" distL="114300" distR="114300" simplePos="0" relativeHeight="251672576" behindDoc="1" locked="0" layoutInCell="1" allowOverlap="1" wp14:anchorId="11D27B6F" wp14:editId="0E262BA0">
                <wp:simplePos x="0" y="0"/>
                <wp:positionH relativeFrom="margin">
                  <wp:align>center</wp:align>
                </wp:positionH>
                <wp:positionV relativeFrom="paragraph">
                  <wp:posOffset>2612051</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29" type="#_x0000_t202" style="position:absolute;left:0;text-align:left;margin-left:0;margin-top:205.6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" stroked="f">
                <v:textbox style="mso-fit-shape-to-text:t" inset="0,0,0,0">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7">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197FFB48" w14:textId="5CD64281" w:rsidR="00703BB1" w:rsidRDefault="00703BB1" w:rsidP="00703BB1">
      <w:pPr>
        <w:spacing w:before="280" w:after="280" w:line="360" w:lineRule="auto"/>
        <w:jc w:val="center"/>
      </w:pPr>
    </w:p>
    <w:p w14:paraId="06BE9451" w14:textId="41282162" w:rsidR="00686C5D" w:rsidRDefault="00806369" w:rsidP="00686C5D">
      <w:pPr>
        <w:pStyle w:val="PargrafodaLista"/>
        <w:numPr>
          <w:ilvl w:val="1"/>
          <w:numId w:val="24"/>
        </w:numPr>
        <w:spacing w:before="280" w:after="280" w:line="360" w:lineRule="auto"/>
        <w:rPr>
          <w:b/>
          <w:bCs/>
        </w:rPr>
      </w:pPr>
      <w:r w:rsidRPr="000350F6">
        <w:rPr>
          <w:b/>
          <w:bCs/>
        </w:rPr>
        <w:t>Otimização</w:t>
      </w:r>
    </w:p>
    <w:p w14:paraId="3B957356" w14:textId="7A1ED6B8" w:rsidR="00111699" w:rsidRPr="00111699" w:rsidRDefault="00111699" w:rsidP="00111699">
      <w:pPr>
        <w:pStyle w:val="PargrafodaLista"/>
        <w:spacing w:before="280" w:after="280" w:line="360" w:lineRule="auto"/>
        <w:ind w:left="360"/>
      </w:pPr>
      <w:r w:rsidRPr="00111699">
        <w:t xml:space="preserve">Existem alguns </w:t>
      </w:r>
      <w:r w:rsidR="00216294">
        <w:t xml:space="preserve">métodos utilizados para refinar, melhorar ou entender </w:t>
      </w:r>
      <w:r w:rsidRPr="00111699">
        <w:t xml:space="preserve">a performance do algoritmo, entre elas podemos citar o </w:t>
      </w:r>
      <w:proofErr w:type="spellStart"/>
      <w:r w:rsidRPr="00F07F24">
        <w:rPr>
          <w:i/>
        </w:rPr>
        <w:t>GridSearch</w:t>
      </w:r>
      <w:r w:rsidR="00F07F24" w:rsidRPr="00F07F24">
        <w:rPr>
          <w:i/>
        </w:rPr>
        <w:t>CV</w:t>
      </w:r>
      <w:proofErr w:type="spellEnd"/>
      <w:r w:rsidR="00F07F24">
        <w:t xml:space="preserve"> e o</w:t>
      </w:r>
      <w:r w:rsidRPr="00111699">
        <w:t xml:space="preserve"> </w:t>
      </w:r>
      <w:proofErr w:type="spellStart"/>
      <w:r w:rsidRPr="00F07F24">
        <w:rPr>
          <w:i/>
        </w:rPr>
        <w:t>Permutation</w:t>
      </w:r>
      <w:proofErr w:type="spellEnd"/>
      <w:r w:rsidRPr="00F07F24">
        <w:rPr>
          <w:i/>
        </w:rPr>
        <w:t xml:space="preserve"> </w:t>
      </w:r>
      <w:proofErr w:type="spellStart"/>
      <w:r w:rsidRPr="00F07F24">
        <w:rPr>
          <w:i/>
        </w:rPr>
        <w:t>Feature</w:t>
      </w:r>
      <w:proofErr w:type="spellEnd"/>
      <w:r w:rsidRPr="00F07F24">
        <w:rPr>
          <w:i/>
        </w:rPr>
        <w:t xml:space="preserve"> </w:t>
      </w:r>
      <w:proofErr w:type="spellStart"/>
      <w:r w:rsidRPr="00F07F24">
        <w:rPr>
          <w:i/>
        </w:rPr>
        <w:t>Importance</w:t>
      </w:r>
      <w:proofErr w:type="spellEnd"/>
      <w:r w:rsidRPr="00111699">
        <w:t>.</w:t>
      </w:r>
    </w:p>
    <w:p w14:paraId="388F1748" w14:textId="033E0167" w:rsidR="00111699" w:rsidRDefault="00806369" w:rsidP="00111699">
      <w:pPr>
        <w:pStyle w:val="PargrafodaLista"/>
        <w:numPr>
          <w:ilvl w:val="0"/>
          <w:numId w:val="22"/>
        </w:numPr>
        <w:spacing w:before="280" w:after="280" w:line="360" w:lineRule="auto"/>
      </w:pPr>
      <w:proofErr w:type="spellStart"/>
      <w:r w:rsidRPr="00111699">
        <w:rPr>
          <w:b/>
          <w:bCs/>
          <w:i/>
          <w:iCs/>
        </w:rPr>
        <w:t>GridSearch</w:t>
      </w:r>
      <w:r w:rsidR="00F07F24">
        <w:rPr>
          <w:b/>
          <w:bCs/>
          <w:i/>
          <w:iCs/>
        </w:rPr>
        <w:t>CV</w:t>
      </w:r>
      <w:proofErr w:type="spellEnd"/>
      <w:r w:rsidR="00111699" w:rsidRPr="00111699">
        <w:rPr>
          <w:b/>
          <w:bCs/>
          <w:i/>
          <w:iCs/>
        </w:rPr>
        <w:t xml:space="preserve">: </w:t>
      </w:r>
      <w:r w:rsidR="00111699" w:rsidRPr="00111699">
        <w:t>O SVR</w:t>
      </w:r>
      <w:r w:rsidR="00F07F24">
        <w:t xml:space="preserve"> possui um conjunto de </w:t>
      </w:r>
      <w:proofErr w:type="spellStart"/>
      <w:r w:rsidR="00F07F24">
        <w:t>hiper</w:t>
      </w:r>
      <w:r w:rsidR="00111699">
        <w:t>parâmetros</w:t>
      </w:r>
      <w:proofErr w:type="spellEnd"/>
      <w:r w:rsidR="00111699">
        <w:t xml:space="preserve"> </w:t>
      </w:r>
      <w:r w:rsidR="00F07F24">
        <w:t xml:space="preserve">que tem valores numéricos definidos pelo usuário e </w:t>
      </w:r>
      <w:r w:rsidR="00111699">
        <w:t xml:space="preserve">que devem ser </w:t>
      </w:r>
      <w:r w:rsidR="00F07F24">
        <w:t>ajustados</w:t>
      </w:r>
      <w:r w:rsidR="00111699">
        <w:t xml:space="preserve"> para que o algoritmo obtenha melhor </w:t>
      </w:r>
      <w:r w:rsidR="00F07F24">
        <w:t xml:space="preserve">resultados em </w:t>
      </w:r>
      <w:r w:rsidR="00111699">
        <w:t xml:space="preserve">sua precisão. </w:t>
      </w:r>
      <w:r w:rsidR="00F07F24">
        <w:t xml:space="preserve">O </w:t>
      </w:r>
      <w:proofErr w:type="spellStart"/>
      <w:r w:rsidR="00F07F24" w:rsidRPr="00F07F24">
        <w:rPr>
          <w:i/>
        </w:rPr>
        <w:t>GridsearchCV</w:t>
      </w:r>
      <w:proofErr w:type="spellEnd"/>
      <w:r w:rsidR="00F07F24">
        <w:rPr>
          <w:i/>
        </w:rPr>
        <w:t xml:space="preserve"> </w:t>
      </w:r>
      <w:r w:rsidR="00F07F24">
        <w:t>é implementado</w:t>
      </w:r>
      <w:r>
        <w:t xml:space="preserve"> escolhendo um intervalo </w:t>
      </w:r>
      <w:r w:rsidR="00671F9D">
        <w:t xml:space="preserve">valores </w:t>
      </w:r>
      <w:r w:rsidR="00F07F24">
        <w:t xml:space="preserve">para estes </w:t>
      </w:r>
      <w:proofErr w:type="spellStart"/>
      <w:r w:rsidR="00F07F24">
        <w:t>hiper</w:t>
      </w:r>
      <w:r w:rsidR="00671F9D">
        <w:t>parâmetros</w:t>
      </w:r>
      <w:proofErr w:type="spellEnd"/>
      <w:r w:rsidR="00671F9D">
        <w:t xml:space="preserve"> serem testado</w:t>
      </w:r>
      <w:r w:rsidR="00F07F24">
        <w:t>s</w:t>
      </w:r>
      <w:r w:rsidR="00671F9D">
        <w:t xml:space="preserve">, eles </w:t>
      </w:r>
      <w:r w:rsidR="00671F9D">
        <w:lastRenderedPageBreak/>
        <w:t xml:space="preserve">são </w:t>
      </w:r>
      <w:r>
        <w:t xml:space="preserve">combinados </w:t>
      </w:r>
      <w:r w:rsidR="00671F9D">
        <w:t xml:space="preserve">entre si </w:t>
      </w:r>
      <w:r>
        <w:t>através de múltiplas iterações de treinamento com diferentes valores</w:t>
      </w:r>
      <w:r w:rsidR="00F07F24">
        <w:t xml:space="preserve"> até que todas as possibilidades sejam avaliadas</w:t>
      </w:r>
      <w:r w:rsidR="00671F9D">
        <w:t>. A cada iteração o resultado de performance do algoritmo é calculada</w:t>
      </w:r>
      <w:r w:rsidR="00F07F24">
        <w:t xml:space="preserve"> e registrado. Por fim, o </w:t>
      </w:r>
      <w:r w:rsidR="00671F9D">
        <w:t xml:space="preserve">melhor conjunto de </w:t>
      </w:r>
      <w:proofErr w:type="spellStart"/>
      <w:r w:rsidR="00671F9D">
        <w:t>hiperparâmetros</w:t>
      </w:r>
      <w:proofErr w:type="spellEnd"/>
      <w:r w:rsidR="00671F9D">
        <w:t xml:space="preserve"> é </w:t>
      </w:r>
      <w:r w:rsidR="00F07F24">
        <w:t>exibido em uma lista, para que se possa escolher qual deve ser aplicado no modelo</w:t>
      </w:r>
      <w:r w:rsidR="00CE6F21">
        <w:t xml:space="preserve"> (</w:t>
      </w:r>
      <w:r w:rsidR="00427484">
        <w:t xml:space="preserve">PEDREGOSA </w:t>
      </w:r>
      <w:r w:rsidR="00427484" w:rsidRPr="00427484">
        <w:rPr>
          <w:i/>
        </w:rPr>
        <w:t>et al.</w:t>
      </w:r>
      <w:r w:rsidR="00427484">
        <w:t xml:space="preserve"> 2011</w:t>
      </w:r>
      <w:r w:rsidR="00CE6F21">
        <w:t>).</w:t>
      </w:r>
    </w:p>
    <w:p w14:paraId="12AA5BF2" w14:textId="61E4E303" w:rsidR="006F6D59" w:rsidRPr="00AA4B03" w:rsidRDefault="000350F6" w:rsidP="00D26A21">
      <w:pPr>
        <w:pStyle w:val="PargrafodaLista"/>
        <w:numPr>
          <w:ilvl w:val="0"/>
          <w:numId w:val="22"/>
        </w:numPr>
        <w:spacing w:before="280" w:after="280" w:line="360" w:lineRule="auto"/>
      </w:pPr>
      <w:proofErr w:type="spellStart"/>
      <w:r w:rsidRPr="00686C5D">
        <w:rPr>
          <w:b/>
          <w:bCs/>
          <w:i/>
          <w:iCs/>
        </w:rPr>
        <w:t>Permutation</w:t>
      </w:r>
      <w:proofErr w:type="spellEnd"/>
      <w:r w:rsidRPr="00686C5D">
        <w:rPr>
          <w:b/>
          <w:bCs/>
          <w:i/>
          <w:iCs/>
        </w:rPr>
        <w:t xml:space="preserve"> </w:t>
      </w:r>
      <w:proofErr w:type="spellStart"/>
      <w:r w:rsidRPr="00686C5D">
        <w:rPr>
          <w:b/>
          <w:bCs/>
          <w:i/>
          <w:iCs/>
        </w:rPr>
        <w:t>Feature</w:t>
      </w:r>
      <w:proofErr w:type="spellEnd"/>
      <w:r w:rsidRPr="00686C5D">
        <w:rPr>
          <w:b/>
          <w:bCs/>
          <w:i/>
          <w:iCs/>
        </w:rPr>
        <w:t xml:space="preserve"> </w:t>
      </w:r>
      <w:proofErr w:type="spellStart"/>
      <w:r w:rsidRPr="00686C5D">
        <w:rPr>
          <w:b/>
          <w:bCs/>
          <w:i/>
          <w:iCs/>
        </w:rPr>
        <w:t>Importance</w:t>
      </w:r>
      <w:proofErr w:type="spellEnd"/>
      <w:r w:rsidR="00AF64F0">
        <w:t xml:space="preserve">: Trata-se de uma técnica utilizada para descobrir </w:t>
      </w:r>
      <w:r w:rsidR="00F07F24">
        <w:t>em quais variáveis que o modelo mais se baseia</w:t>
      </w:r>
      <w:r w:rsidR="00CE6F21">
        <w:t xml:space="preserve"> e o quanto sua variação impacta</w:t>
      </w:r>
      <w:r w:rsidR="00F07F24">
        <w:t xml:space="preserve"> na hora de gerar os resultados</w:t>
      </w:r>
      <w:r w:rsidR="00AF64F0">
        <w:t xml:space="preserve"> (</w:t>
      </w:r>
      <w:r w:rsidR="00427484">
        <w:t xml:space="preserve">PEDREGOSA </w:t>
      </w:r>
      <w:r w:rsidR="00427484" w:rsidRPr="00427484">
        <w:rPr>
          <w:i/>
        </w:rPr>
        <w:t>et al.</w:t>
      </w:r>
      <w:r w:rsidR="00427484">
        <w:t xml:space="preserve"> 2011</w:t>
      </w:r>
      <w:r w:rsidR="00F07F24">
        <w:t>).</w:t>
      </w:r>
    </w:p>
    <w:p w14:paraId="45F1B932" w14:textId="554BB12C" w:rsidR="000350F6" w:rsidRDefault="008941EA" w:rsidP="000350F6">
      <w:pPr>
        <w:numPr>
          <w:ilvl w:val="0"/>
          <w:numId w:val="13"/>
        </w:numPr>
        <w:spacing w:before="280" w:after="280"/>
        <w:rPr>
          <w:b/>
        </w:rPr>
      </w:pPr>
      <w:r w:rsidRPr="008941EA">
        <w:rPr>
          <w:b/>
        </w:rPr>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0B77FBBB" w:rsidR="00AE1B54" w:rsidRPr="00BE6EB8" w:rsidRDefault="00507BFA" w:rsidP="00BE6EB8">
      <w:pPr>
        <w:spacing w:line="360" w:lineRule="auto"/>
        <w:ind w:firstLine="432"/>
        <w:jc w:val="both"/>
      </w:pPr>
      <w:r w:rsidRPr="00BE6EB8">
        <w:t>O estudo de correlação da variáve</w:t>
      </w:r>
      <w:r w:rsidR="00AE1B54" w:rsidRPr="00BE6EB8">
        <w:t>l</w:t>
      </w:r>
      <w:r w:rsidRPr="00BE6EB8">
        <w:t xml:space="preserve"> “</w:t>
      </w:r>
      <w:r w:rsidR="00D26A21" w:rsidRPr="00BE6EB8">
        <w:t>refeições na janta</w:t>
      </w:r>
      <w:r w:rsidRPr="00BE6EB8">
        <w:t>” com as demais</w:t>
      </w:r>
      <w:r w:rsidR="00AE1B54" w:rsidRPr="00BE6EB8">
        <w:t xml:space="preserve"> não </w:t>
      </w:r>
      <w:r w:rsidRPr="00BE6EB8">
        <w:t>apresentou</w:t>
      </w:r>
      <w:r w:rsidR="00D26A21" w:rsidRPr="00BE6EB8">
        <w:t xml:space="preserve"> nenhuma </w:t>
      </w:r>
      <w:r w:rsidR="00AE1B54" w:rsidRPr="00BE6EB8">
        <w:t>correl</w:t>
      </w:r>
      <w:r w:rsidR="00D26A21" w:rsidRPr="00BE6EB8">
        <w:t>ação forte em nenhum dos métodos analisados</w:t>
      </w:r>
      <w:r w:rsidR="00AE1B54" w:rsidRPr="00BE6EB8">
        <w:t>, co</w:t>
      </w:r>
      <w:r w:rsidR="00D26A21" w:rsidRPr="00BE6EB8">
        <w:t>nforme podemos ver na figura 4. O que não indica que não existe correlação, somente que não existe</w:t>
      </w:r>
      <w:r w:rsidR="00E844C4" w:rsidRPr="00BE6EB8">
        <w:t xml:space="preserve"> relação linear ou monótona</w:t>
      </w:r>
    </w:p>
    <w:p w14:paraId="23AC6AF6" w14:textId="7760BD89" w:rsidR="00C04E3A" w:rsidRDefault="00E844C4" w:rsidP="00AE1B54">
      <w:pPr>
        <w:spacing w:before="280" w:after="280"/>
        <w:ind w:left="360"/>
        <w:jc w:val="both"/>
      </w:pPr>
      <w:r>
        <w:rPr>
          <w:noProof/>
        </w:rPr>
        <mc:AlternateContent>
          <mc:Choice Requires="wps">
            <w:drawing>
              <wp:anchor distT="0" distB="0" distL="114300" distR="114300" simplePos="0" relativeHeight="251676672" behindDoc="0" locked="0" layoutInCell="1" allowOverlap="1" wp14:anchorId="55542C2D" wp14:editId="787AF191">
                <wp:simplePos x="0" y="0"/>
                <wp:positionH relativeFrom="column">
                  <wp:posOffset>569595</wp:posOffset>
                </wp:positionH>
                <wp:positionV relativeFrom="paragraph">
                  <wp:posOffset>2239645</wp:posOffset>
                </wp:positionV>
                <wp:extent cx="494474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505DB469" w:rsidR="00E844C4" w:rsidRPr="000E0C76" w:rsidRDefault="00E844C4" w:rsidP="00E844C4">
                            <w:pPr>
                              <w:pStyle w:val="Legenda"/>
                              <w:jc w:val="center"/>
                              <w:rPr>
                                <w:rFonts w:cs="Times New Roman"/>
                                <w:bCs/>
                                <w:noProof/>
                              </w:rPr>
                            </w:pPr>
                            <w:r>
                              <w:t xml:space="preserve">Tabela </w:t>
                            </w:r>
                            <w:r>
                              <w:fldChar w:fldCharType="begin"/>
                            </w:r>
                            <w:r>
                              <w:instrText xml:space="preserve"> SEQ Tabela \* ARABIC </w:instrText>
                            </w:r>
                            <w:r>
                              <w:fldChar w:fldCharType="separate"/>
                            </w:r>
                            <w:r w:rsidR="00917899">
                              <w:rPr>
                                <w:noProof/>
                              </w:rPr>
                              <w:t>2</w:t>
                            </w:r>
                            <w:r>
                              <w:fldChar w:fldCharType="end"/>
                            </w:r>
                            <w:r>
                              <w:t xml:space="preserve">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42C2D" id="Caixa de Texto 9" o:spid="_x0000_s1030" type="#_x0000_t202" style="position:absolute;left:0;text-align:left;margin-left:44.85pt;margin-top:176.35pt;width:38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" stroked="f">
                <v:textbox style="mso-fit-shape-to-text:t" inset="0,0,0,0">
                  <w:txbxContent>
                    <w:p w14:paraId="426373EB" w14:textId="505DB469" w:rsidR="00E844C4" w:rsidRPr="000E0C76" w:rsidRDefault="00E844C4" w:rsidP="00E844C4">
                      <w:pPr>
                        <w:pStyle w:val="Legenda"/>
                        <w:jc w:val="center"/>
                        <w:rPr>
                          <w:rFonts w:cs="Times New Roman"/>
                          <w:bCs/>
                          <w:noProof/>
                        </w:rPr>
                      </w:pPr>
                      <w:r>
                        <w:t xml:space="preserve">Tabela </w:t>
                      </w:r>
                      <w:r>
                        <w:fldChar w:fldCharType="begin"/>
                      </w:r>
                      <w:r>
                        <w:instrText xml:space="preserve"> SEQ Tabela \* ARABIC </w:instrText>
                      </w:r>
                      <w:r>
                        <w:fldChar w:fldCharType="separate"/>
                      </w:r>
                      <w:r w:rsidR="00917899">
                        <w:rPr>
                          <w:noProof/>
                        </w:rPr>
                        <w:t>2</w:t>
                      </w:r>
                      <w:r>
                        <w:fldChar w:fldCharType="end"/>
                      </w:r>
                      <w:r>
                        <w:t xml:space="preserve"> </w:t>
                      </w:r>
                      <w:r w:rsidRPr="002206BF">
                        <w:t>Resultado de estudo de correlação</w:t>
                      </w:r>
                    </w:p>
                  </w:txbxContent>
                </v:textbox>
                <w10:wrap type="square"/>
              </v:shape>
            </w:pict>
          </mc:Fallback>
        </mc:AlternateContent>
      </w:r>
      <w:r>
        <w:rPr>
          <w:bCs/>
          <w:noProof/>
        </w:rPr>
        <w:drawing>
          <wp:anchor distT="0" distB="0" distL="114300" distR="114300" simplePos="0" relativeHeight="251673600" behindDoc="0" locked="0" layoutInCell="1" allowOverlap="1" wp14:anchorId="4CA5B27C" wp14:editId="710F6BC1">
            <wp:simplePos x="0" y="0"/>
            <wp:positionH relativeFrom="column">
              <wp:posOffset>569595</wp:posOffset>
            </wp:positionH>
            <wp:positionV relativeFrom="paragraph">
              <wp:posOffset>1905</wp:posOffset>
            </wp:positionV>
            <wp:extent cx="4945075" cy="2181154"/>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8">
                      <a:extLst>
                        <a:ext uri="{28A0092B-C50C-407E-A947-70E740481C1C}">
                          <a14:useLocalDpi xmlns:a14="http://schemas.microsoft.com/office/drawing/2010/main" val="0"/>
                        </a:ext>
                      </a:extLst>
                    </a:blip>
                    <a:stretch>
                      <a:fillRect/>
                    </a:stretch>
                  </pic:blipFill>
                  <pic:spPr>
                    <a:xfrm>
                      <a:off x="0" y="0"/>
                      <a:ext cx="4945075" cy="2181154"/>
                    </a:xfrm>
                    <a:prstGeom prst="rect">
                      <a:avLst/>
                    </a:prstGeom>
                  </pic:spPr>
                </pic:pic>
              </a:graphicData>
            </a:graphic>
            <wp14:sizeRelH relativeFrom="page">
              <wp14:pctWidth>0</wp14:pctWidth>
            </wp14:sizeRelH>
            <wp14:sizeRelV relativeFrom="page">
              <wp14:pctHeight>0</wp14:pctHeight>
            </wp14:sizeRelV>
          </wp:anchor>
        </w:drawing>
      </w:r>
      <w:r w:rsidR="00AE1B54">
        <w:rPr>
          <w:bCs/>
        </w:rPr>
        <w:tab/>
      </w:r>
    </w:p>
    <w:p w14:paraId="4FFA689E" w14:textId="395DDE2E" w:rsidR="006F6D59" w:rsidRDefault="006F6D59" w:rsidP="00AE1B54">
      <w:pPr>
        <w:spacing w:before="280" w:after="280"/>
        <w:rPr>
          <w:bCs/>
        </w:rPr>
      </w:pPr>
    </w:p>
    <w:p w14:paraId="52521C12" w14:textId="01CCDEAD" w:rsidR="00E844C4" w:rsidRDefault="00E844C4" w:rsidP="00AE1B54">
      <w:pPr>
        <w:spacing w:before="280" w:after="280"/>
        <w:rPr>
          <w:bCs/>
        </w:rPr>
      </w:pPr>
    </w:p>
    <w:p w14:paraId="569FD385" w14:textId="5AE1E5FB" w:rsidR="00E844C4" w:rsidRDefault="00E844C4" w:rsidP="00AE1B54">
      <w:pPr>
        <w:spacing w:before="280" w:after="280"/>
        <w:rPr>
          <w:bCs/>
        </w:rPr>
      </w:pPr>
    </w:p>
    <w:p w14:paraId="4EBC5275" w14:textId="783B9941" w:rsidR="00E844C4" w:rsidRDefault="00E844C4" w:rsidP="00AE1B54">
      <w:pPr>
        <w:spacing w:before="280" w:after="280"/>
        <w:rPr>
          <w:bCs/>
        </w:rPr>
      </w:pPr>
    </w:p>
    <w:p w14:paraId="56FF9373" w14:textId="1CBDE4F3" w:rsidR="00E844C4" w:rsidRDefault="00E844C4" w:rsidP="00AE1B54">
      <w:pPr>
        <w:spacing w:before="280" w:after="280"/>
        <w:rPr>
          <w:bCs/>
        </w:rPr>
      </w:pPr>
    </w:p>
    <w:p w14:paraId="53DE91EB" w14:textId="743A4C29" w:rsidR="00E844C4" w:rsidRDefault="00E844C4" w:rsidP="00AE1B54">
      <w:pPr>
        <w:spacing w:before="280" w:after="280"/>
        <w:rPr>
          <w:bCs/>
        </w:rPr>
      </w:pPr>
    </w:p>
    <w:p w14:paraId="2631E273" w14:textId="1C6FCD19" w:rsidR="00E844C4" w:rsidRDefault="00E844C4" w:rsidP="00AE1B54">
      <w:pPr>
        <w:spacing w:before="280" w:after="280"/>
        <w:rPr>
          <w:bCs/>
        </w:rPr>
      </w:pPr>
    </w:p>
    <w:p w14:paraId="6A7312A0" w14:textId="77777777" w:rsidR="00265B54" w:rsidRDefault="006F6D59" w:rsidP="00265B54">
      <w:pPr>
        <w:spacing w:line="360" w:lineRule="auto"/>
        <w:ind w:firstLine="432"/>
        <w:jc w:val="both"/>
      </w:pPr>
      <w:r w:rsidRPr="00BE6EB8">
        <w:t xml:space="preserve">Na figura </w:t>
      </w:r>
      <w:r w:rsidR="00E844C4" w:rsidRPr="00BE6EB8">
        <w:t>5 temos uma série de gráficos que foram utilizados para a inspeção e verificação visual da relação</w:t>
      </w:r>
      <w:r w:rsidRPr="00BE6EB8">
        <w:t xml:space="preserve"> das variáveis,</w:t>
      </w:r>
      <w:r w:rsidR="00E844C4" w:rsidRPr="00BE6EB8">
        <w:t xml:space="preserve"> e nela</w:t>
      </w:r>
      <w:r w:rsidRPr="00BE6EB8">
        <w:t xml:space="preserve"> podemos perceber que </w:t>
      </w:r>
      <w:r w:rsidR="00E844C4" w:rsidRPr="00BE6EB8">
        <w:t>alguns</w:t>
      </w:r>
      <w:r w:rsidRPr="00BE6EB8">
        <w:t xml:space="preserve"> gráficos são muito dispersos, não apresentando nenhuma forma ou padrão definido.</w:t>
      </w:r>
      <w:r w:rsidR="00E844C4" w:rsidRPr="00BE6EB8">
        <w:t xml:space="preserve"> No entanto, pode-se observar que </w:t>
      </w:r>
      <w:r w:rsidR="00BE6EB8" w:rsidRPr="00BE6EB8">
        <w:t>as variáveis referentes ao calendário letivo (</w:t>
      </w:r>
      <w:proofErr w:type="spellStart"/>
      <w:r w:rsidR="00BE6EB8" w:rsidRPr="00BE6EB8">
        <w:t>dia_letivo</w:t>
      </w:r>
      <w:proofErr w:type="spellEnd"/>
      <w:r w:rsidR="00BE6EB8" w:rsidRPr="00BE6EB8">
        <w:t xml:space="preserve">, </w:t>
      </w:r>
      <w:proofErr w:type="spellStart"/>
      <w:r w:rsidR="00BE6EB8" w:rsidRPr="00BE6EB8">
        <w:t>dia_bimestre</w:t>
      </w:r>
      <w:proofErr w:type="spellEnd"/>
      <w:r w:rsidR="00BE6EB8" w:rsidRPr="00BE6EB8">
        <w:t xml:space="preserve">, semana letiva) indicam uma queda significativa na quantidade de refeições servidas no final do gráfico. </w:t>
      </w:r>
      <w:r w:rsidR="00BE6EB8" w:rsidRPr="00BE6EB8">
        <w:lastRenderedPageBreak/>
        <w:t>Também se pode observar, através da variável Mês, um aumento da quantidade de refeições servidas no segundo semestre do ano observado, 2018.</w:t>
      </w:r>
    </w:p>
    <w:p w14:paraId="7E0795D7" w14:textId="1F1BD75D" w:rsidR="00265B54" w:rsidRPr="00265B54" w:rsidRDefault="00BE6EB8" w:rsidP="00265B54">
      <w:pPr>
        <w:pStyle w:val="PargrafodaLista"/>
        <w:numPr>
          <w:ilvl w:val="1"/>
          <w:numId w:val="13"/>
        </w:numPr>
        <w:spacing w:line="360" w:lineRule="auto"/>
        <w:jc w:val="both"/>
        <w:rPr>
          <w:i/>
        </w:rPr>
      </w:pPr>
      <w:r w:rsidRPr="00AB21C0">
        <w:rPr>
          <w:noProof/>
        </w:rPr>
        <mc:AlternateContent>
          <mc:Choice Requires="wps">
            <w:drawing>
              <wp:anchor distT="0" distB="0" distL="114300" distR="114300" simplePos="0" relativeHeight="251680768" behindDoc="1" locked="0" layoutInCell="1" allowOverlap="1" wp14:anchorId="442B087B" wp14:editId="0902E177">
                <wp:simplePos x="0" y="0"/>
                <wp:positionH relativeFrom="column">
                  <wp:posOffset>0</wp:posOffset>
                </wp:positionH>
                <wp:positionV relativeFrom="paragraph">
                  <wp:posOffset>4298950</wp:posOffset>
                </wp:positionV>
                <wp:extent cx="5970905"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0549B352" w14:textId="49FB7095" w:rsidR="00BE6EB8" w:rsidRPr="006F6175" w:rsidRDefault="00BE6EB8" w:rsidP="00BE6EB8">
                            <w:pPr>
                              <w:pStyle w:val="Legenda"/>
                              <w:jc w:val="center"/>
                              <w:rPr>
                                <w:rFonts w:cs="Times New Roman"/>
                                <w:noProof/>
                              </w:rPr>
                            </w:pPr>
                            <w:r>
                              <w:t xml:space="preserve">Figura </w:t>
                            </w:r>
                            <w:r>
                              <w:fldChar w:fldCharType="begin"/>
                            </w:r>
                            <w:r>
                              <w:instrText xml:space="preserve"> SEQ Figura \* ARABIC </w:instrText>
                            </w:r>
                            <w:r>
                              <w:fldChar w:fldCharType="separate"/>
                            </w:r>
                            <w:r w:rsidR="00FC2D23">
                              <w:rPr>
                                <w:noProof/>
                              </w:rPr>
                              <w:t>4</w:t>
                            </w:r>
                            <w:r>
                              <w:fldChar w:fldCharType="end"/>
                            </w:r>
                            <w:r>
                              <w:t xml:space="preserve"> - Gráfico de inspeção visual das variáveis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087B" id="Caixa de Texto 45" o:spid="_x0000_s1031" type="#_x0000_t202" style="position:absolute;left:0;text-align:left;margin-left:0;margin-top:338.5pt;width:470.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" stroked="f">
                <v:textbox style="mso-fit-shape-to-text:t" inset="0,0,0,0">
                  <w:txbxContent>
                    <w:p w14:paraId="0549B352" w14:textId="49FB7095" w:rsidR="00BE6EB8" w:rsidRPr="006F6175" w:rsidRDefault="00BE6EB8" w:rsidP="00BE6EB8">
                      <w:pPr>
                        <w:pStyle w:val="Legenda"/>
                        <w:jc w:val="center"/>
                        <w:rPr>
                          <w:rFonts w:cs="Times New Roman"/>
                          <w:noProof/>
                        </w:rPr>
                      </w:pPr>
                      <w:r>
                        <w:t xml:space="preserve">Figura </w:t>
                      </w:r>
                      <w:r>
                        <w:fldChar w:fldCharType="begin"/>
                      </w:r>
                      <w:r>
                        <w:instrText xml:space="preserve"> SEQ Figura \* ARABIC </w:instrText>
                      </w:r>
                      <w:r>
                        <w:fldChar w:fldCharType="separate"/>
                      </w:r>
                      <w:r w:rsidR="00FC2D23">
                        <w:rPr>
                          <w:noProof/>
                        </w:rPr>
                        <w:t>4</w:t>
                      </w:r>
                      <w:r>
                        <w:fldChar w:fldCharType="end"/>
                      </w:r>
                      <w:r>
                        <w:t xml:space="preserve"> - Gráfico de inspeção visual das variáveis</w:t>
                      </w:r>
                    </w:p>
                  </w:txbxContent>
                </v:textbox>
                <w10:wrap type="tight"/>
              </v:shape>
            </w:pict>
          </mc:Fallback>
        </mc:AlternateContent>
      </w:r>
      <w:r w:rsidRPr="00AB21C0">
        <w:rPr>
          <w:noProof/>
        </w:rPr>
        <mc:AlternateContent>
          <mc:Choice Requires="wpg">
            <w:drawing>
              <wp:anchor distT="0" distB="0" distL="114300" distR="114300" simplePos="0" relativeHeight="251678720" behindDoc="1" locked="0" layoutInCell="1" allowOverlap="1" wp14:anchorId="00D5786B" wp14:editId="2B587A23">
                <wp:simplePos x="0" y="0"/>
                <wp:positionH relativeFrom="margin">
                  <wp:align>left</wp:align>
                </wp:positionH>
                <wp:positionV relativeFrom="paragraph">
                  <wp:posOffset>148038</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20"/>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21"/>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22"/>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3"/>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4"/>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C7B0" id="Agrupar 34" o:spid="_x0000_s1026" style="position:absolute;margin-left:0;margin-top:11.65pt;width:470.15pt;height:322.35pt;z-index:-251637760;mso-position-horizontal:left;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">
                  <v:imagedata r:id="rId28" o:title=""/>
                  <v:path arrowok="t"/>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">
                  <v:imagedata r:id="rId29" o:title=""/>
                  <v:path arrowok="t"/>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">
                  <v:imagedata r:id="rId30" o:title=""/>
                  <v:path arrowok="t"/>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">
                  <v:imagedata r:id="rId31" o:title=""/>
                  <v:path arrowok="t"/>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">
                  <v:imagedata r:id="rId32" o:title=""/>
                  <v:path arrowok="t"/>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">
                  <v:imagedata r:id="rId33" o:title=""/>
                  <v:path arrowok="t"/>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">
                  <v:imagedata r:id="rId34" o:title=""/>
                  <v:path arrowok="t"/>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">
                  <v:imagedata r:id="rId35" o:title=""/>
                  <v:path arrowok="t"/>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">
                  <v:imagedata r:id="rId36" o:title=""/>
                  <v:path arrowok="t"/>
                </v:shape>
                <w10:wrap type="topAndBottom" anchorx="margin"/>
              </v:group>
            </w:pict>
          </mc:Fallback>
        </mc:AlternateContent>
      </w:r>
      <w:proofErr w:type="spellStart"/>
      <w:r w:rsidR="00C2419C" w:rsidRPr="00265B54">
        <w:rPr>
          <w:b/>
          <w:i/>
        </w:rPr>
        <w:t>Permutation</w:t>
      </w:r>
      <w:proofErr w:type="spellEnd"/>
      <w:r w:rsidR="00C2419C" w:rsidRPr="00265B54">
        <w:rPr>
          <w:b/>
          <w:i/>
        </w:rPr>
        <w:t xml:space="preserve"> </w:t>
      </w:r>
      <w:proofErr w:type="spellStart"/>
      <w:r w:rsidR="00C2419C" w:rsidRPr="00265B54">
        <w:rPr>
          <w:b/>
          <w:i/>
        </w:rPr>
        <w:t>feature</w:t>
      </w:r>
      <w:proofErr w:type="spellEnd"/>
      <w:r w:rsidR="00C2419C" w:rsidRPr="00265B54">
        <w:rPr>
          <w:b/>
          <w:i/>
        </w:rPr>
        <w:t xml:space="preserve"> </w:t>
      </w:r>
      <w:proofErr w:type="spellStart"/>
      <w:r w:rsidR="00C2419C" w:rsidRPr="00265B54">
        <w:rPr>
          <w:b/>
          <w:i/>
        </w:rPr>
        <w:t>importance</w:t>
      </w:r>
      <w:proofErr w:type="spellEnd"/>
    </w:p>
    <w:p w14:paraId="77A260A2" w14:textId="4A395379" w:rsidR="00917899" w:rsidRDefault="00C2419C" w:rsidP="00C2419C">
      <w:pPr>
        <w:spacing w:line="360" w:lineRule="auto"/>
        <w:ind w:firstLine="432"/>
        <w:jc w:val="both"/>
      </w:pPr>
      <w:r>
        <w:t xml:space="preserve">Os resultados da aplicação do método de </w:t>
      </w:r>
      <w:proofErr w:type="spellStart"/>
      <w:r w:rsidRPr="00265B54">
        <w:t>Permutation</w:t>
      </w:r>
      <w:proofErr w:type="spellEnd"/>
      <w:r w:rsidRPr="00265B54">
        <w:t xml:space="preserve"> </w:t>
      </w:r>
      <w:proofErr w:type="spellStart"/>
      <w:r w:rsidRPr="00265B54">
        <w:t>feature</w:t>
      </w:r>
      <w:proofErr w:type="spellEnd"/>
      <w:r w:rsidRPr="00265B54">
        <w:t xml:space="preserve"> </w:t>
      </w:r>
      <w:proofErr w:type="spellStart"/>
      <w:r w:rsidRPr="00265B54">
        <w:t>importance</w:t>
      </w:r>
      <w:proofErr w:type="spellEnd"/>
      <w:r>
        <w:t xml:space="preserve"> indicaram que uma boa parte das variáveis não era bem aproveitada pelo modelo para estimar as refeições.</w:t>
      </w:r>
      <w:r w:rsidR="00265B54">
        <w:t xml:space="preserve"> </w:t>
      </w:r>
      <w:r>
        <w:t xml:space="preserve">Umas pelo baixo valor calculado, e outras pelo fato do valor estar muito ligado ou próximo ao desvio padrão calculado, como se pode ver na tabela </w:t>
      </w:r>
      <w:r w:rsidR="00265B54">
        <w:t>3</w:t>
      </w:r>
      <w:r>
        <w:t>:</w:t>
      </w:r>
    </w:p>
    <w:p w14:paraId="3834320F" w14:textId="21F4EC52" w:rsidR="005615A1" w:rsidRDefault="005615A1" w:rsidP="00C2419C">
      <w:pPr>
        <w:spacing w:line="360" w:lineRule="auto"/>
        <w:ind w:firstLine="432"/>
        <w:jc w:val="both"/>
      </w:pPr>
    </w:p>
    <w:p w14:paraId="2C7A46F2" w14:textId="77777777" w:rsidR="00292D2A" w:rsidRDefault="00292D2A" w:rsidP="00C2419C">
      <w:pPr>
        <w:spacing w:line="360" w:lineRule="auto"/>
        <w:ind w:firstLine="432"/>
        <w:jc w:val="both"/>
      </w:pPr>
      <w:r>
        <w:lastRenderedPageBreak/>
        <mc:AlternateContent>
          <mc:Choice Requires="wps">
            <w:drawing>
              <wp:anchor distT="0" distB="0" distL="114300" distR="114300" simplePos="0" relativeHeight="251683840" behindDoc="0" locked="0" layoutInCell="1" allowOverlap="1" wp14:anchorId="0C3FC234" wp14:editId="68A49DCC">
                <wp:simplePos x="0" y="0"/>
                <wp:positionH relativeFrom="page">
                  <wp:align>center</wp:align>
                </wp:positionH>
                <wp:positionV relativeFrom="paragraph">
                  <wp:posOffset>2160270</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16456F00" w:rsidR="00917899" w:rsidRPr="006118C1" w:rsidRDefault="00917899" w:rsidP="00917899">
                            <w:pPr>
                              <w:pStyle w:val="Legenda"/>
                              <w:jc w:val="center"/>
                              <w:rPr>
                                <w:rFonts w:cs="Times New Roman"/>
                              </w:rPr>
                            </w:pPr>
                            <w:r>
                              <w:t xml:space="preserve">Tabela </w:t>
                            </w:r>
                            <w:r>
                              <w:fldChar w:fldCharType="begin"/>
                            </w:r>
                            <w:r>
                              <w:instrText xml:space="preserve"> SEQ Tabela \* ARABIC </w:instrText>
                            </w:r>
                            <w:r>
                              <w:fldChar w:fldCharType="separate"/>
                            </w:r>
                            <w:r>
                              <w:rPr>
                                <w:noProof/>
                              </w:rPr>
                              <w:t>3</w:t>
                            </w:r>
                            <w:r>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2" type="#_x0000_t202" style="position:absolute;left:0;text-align:left;margin-left:0;margin-top:170.1pt;width:308.25pt;height:.05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9nNQIAAGwEAAAOAAAAZHJzL2Uyb0RvYy54bWysVFFv2jAQfp+0/2D5fQTaQbu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" stroked="f">
                <v:textbox style="mso-fit-shape-to-text:t" inset="0,0,0,0">
                  <w:txbxContent>
                    <w:p w14:paraId="3B8082CB" w14:textId="16456F00" w:rsidR="00917899" w:rsidRPr="006118C1" w:rsidRDefault="00917899" w:rsidP="00917899">
                      <w:pPr>
                        <w:pStyle w:val="Legenda"/>
                        <w:jc w:val="center"/>
                        <w:rPr>
                          <w:rFonts w:cs="Times New Roman"/>
                        </w:rPr>
                      </w:pPr>
                      <w:r>
                        <w:t xml:space="preserve">Tabela </w:t>
                      </w:r>
                      <w:r>
                        <w:fldChar w:fldCharType="begin"/>
                      </w:r>
                      <w:r>
                        <w:instrText xml:space="preserve"> SEQ Tabela \* ARABIC </w:instrText>
                      </w:r>
                      <w:r>
                        <w:fldChar w:fldCharType="separate"/>
                      </w:r>
                      <w:r>
                        <w:rPr>
                          <w:noProof/>
                        </w:rPr>
                        <w:t>3</w:t>
                      </w:r>
                      <w:r>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page"/>
              </v:shape>
            </w:pict>
          </mc:Fallback>
        </mc:AlternateContent>
      </w:r>
      <w:r w:rsidRPr="00917899">
        <w:drawing>
          <wp:anchor distT="0" distB="0" distL="114300" distR="114300" simplePos="0" relativeHeight="251681792" behindDoc="0" locked="0" layoutInCell="1" allowOverlap="1" wp14:anchorId="3D94BEE8" wp14:editId="1254BC84">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273AA69" w14:textId="5E4231B8" w:rsidR="00265B54" w:rsidRDefault="00C2419C" w:rsidP="00C2419C">
      <w:pPr>
        <w:spacing w:line="360" w:lineRule="auto"/>
        <w:ind w:firstLine="432"/>
        <w:jc w:val="both"/>
      </w:pPr>
      <w:r>
        <w:t xml:space="preserve"> Assim sendo, foi decidido retirar do modelo as que não apresentaram valores acima de 5% de relevância no modelo.</w:t>
      </w:r>
    </w:p>
    <w:p w14:paraId="5A4F5AC4" w14:textId="56F97350" w:rsidR="00265B54" w:rsidRDefault="00265B54" w:rsidP="00C2419C">
      <w:pPr>
        <w:spacing w:line="360" w:lineRule="auto"/>
        <w:ind w:firstLine="432"/>
        <w:jc w:val="both"/>
      </w:pPr>
    </w:p>
    <w:p w14:paraId="10446AAA" w14:textId="35A9D06E" w:rsidR="00265B54" w:rsidRDefault="00265B54" w:rsidP="00265B54">
      <w:pPr>
        <w:pStyle w:val="PargrafodaLista"/>
        <w:numPr>
          <w:ilvl w:val="1"/>
          <w:numId w:val="13"/>
        </w:numPr>
        <w:spacing w:line="360" w:lineRule="auto"/>
        <w:jc w:val="both"/>
        <w:rPr>
          <w:b/>
        </w:rPr>
      </w:pPr>
      <w:r w:rsidRPr="00265B54">
        <w:rPr>
          <w:b/>
        </w:rPr>
        <w:t>Dados previstos</w:t>
      </w:r>
    </w:p>
    <w:p w14:paraId="4EADDC22" w14:textId="504CCEB0" w:rsidR="00265B54" w:rsidRDefault="00FC2D23" w:rsidP="004B1546">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1FCEAB59">
                <wp:simplePos x="0" y="0"/>
                <wp:positionH relativeFrom="column">
                  <wp:posOffset>-224155</wp:posOffset>
                </wp:positionH>
                <wp:positionV relativeFrom="paragraph">
                  <wp:posOffset>3394075</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130D33A5" w:rsidR="00FC2D23" w:rsidRPr="00407BCC" w:rsidRDefault="00FC2D23" w:rsidP="00FC2D23">
                            <w:pPr>
                              <w:pStyle w:val="Legenda"/>
                              <w:jc w:val="center"/>
                              <w:rPr>
                                <w:rFonts w:cs="Times New Roman"/>
                                <w:noProof/>
                              </w:rPr>
                            </w:pPr>
                            <w:r>
                              <w:t xml:space="preserve">Figura </w:t>
                            </w:r>
                            <w:r>
                              <w:fldChar w:fldCharType="begin"/>
                            </w:r>
                            <w:r>
                              <w:instrText xml:space="preserve"> SEQ Figura \* ARABIC </w:instrText>
                            </w:r>
                            <w:r>
                              <w:fldChar w:fldCharType="separate"/>
                            </w:r>
                            <w:r>
                              <w:rPr>
                                <w:noProof/>
                              </w:rPr>
                              <w:t>5</w:t>
                            </w:r>
                            <w:r>
                              <w:fldChar w:fldCharType="end"/>
                            </w:r>
                            <w:r>
                              <w:t xml:space="preserve">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3" type="#_x0000_t202" style="position:absolute;left:0;text-align:left;margin-left:-17.65pt;margin-top:267.25pt;width:4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" stroked="f">
                <v:textbox style="mso-fit-shape-to-text:t" inset="0,0,0,0">
                  <w:txbxContent>
                    <w:p w14:paraId="57CCA8B6" w14:textId="130D33A5" w:rsidR="00FC2D23" w:rsidRPr="00407BCC" w:rsidRDefault="00FC2D23" w:rsidP="00FC2D23">
                      <w:pPr>
                        <w:pStyle w:val="Legenda"/>
                        <w:jc w:val="center"/>
                        <w:rPr>
                          <w:rFonts w:cs="Times New Roman"/>
                          <w:noProof/>
                        </w:rPr>
                      </w:pPr>
                      <w:r>
                        <w:t xml:space="preserve">Figura </w:t>
                      </w:r>
                      <w:r>
                        <w:fldChar w:fldCharType="begin"/>
                      </w:r>
                      <w:r>
                        <w:instrText xml:space="preserve"> SEQ Figura \* ARABIC </w:instrText>
                      </w:r>
                      <w:r>
                        <w:fldChar w:fldCharType="separate"/>
                      </w:r>
                      <w:r>
                        <w:rPr>
                          <w:noProof/>
                        </w:rPr>
                        <w:t>5</w:t>
                      </w:r>
                      <w:r>
                        <w:fldChar w:fldCharType="end"/>
                      </w:r>
                      <w:r>
                        <w:t xml:space="preserve"> - Comparação dos dados previstos com os reais</w:t>
                      </w:r>
                    </w:p>
                  </w:txbxContent>
                </v:textbox>
                <w10:wrap type="topAndBottom"/>
              </v:shape>
            </w:pict>
          </mc:Fallback>
        </mc:AlternateContent>
      </w:r>
      <w:r w:rsidR="00022DAD">
        <w:rPr>
          <w:noProof/>
        </w:rPr>
        <w:drawing>
          <wp:anchor distT="0" distB="0" distL="114300" distR="114300" simplePos="0" relativeHeight="251684864" behindDoc="0" locked="0" layoutInCell="1" allowOverlap="1" wp14:anchorId="313C4AC9" wp14:editId="6E2808E2">
            <wp:simplePos x="0" y="0"/>
            <wp:positionH relativeFrom="page">
              <wp:align>center</wp:align>
            </wp:positionH>
            <wp:positionV relativeFrom="paragraph">
              <wp:posOffset>1130300</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r w:rsidR="00265B54">
        <w:t>Os dados que foram previstos pelo algoritmo nos permitem gerar o gráfico 5,</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que o software gerou para esses dias, após o treinamento com os dados. </w:t>
      </w:r>
    </w:p>
    <w:p w14:paraId="74A4E703" w14:textId="7D6F9A96" w:rsidR="00022DAD" w:rsidRDefault="00022DAD" w:rsidP="004B1546">
      <w:pPr>
        <w:spacing w:line="360" w:lineRule="auto"/>
        <w:ind w:firstLine="360"/>
        <w:jc w:val="both"/>
      </w:pPr>
    </w:p>
    <w:p w14:paraId="3D8A7516" w14:textId="77777777" w:rsidR="00022DAD" w:rsidRPr="00265B54" w:rsidRDefault="00022DAD" w:rsidP="004B1546">
      <w:pPr>
        <w:spacing w:line="360" w:lineRule="auto"/>
        <w:ind w:firstLine="360"/>
        <w:jc w:val="both"/>
      </w:pPr>
    </w:p>
    <w:p w14:paraId="7914480D" w14:textId="345F4541" w:rsidR="00265B54" w:rsidRPr="00AB21C0" w:rsidRDefault="00265B54" w:rsidP="00265B54">
      <w:pPr>
        <w:pStyle w:val="PargrafodaLista"/>
        <w:numPr>
          <w:ilvl w:val="1"/>
          <w:numId w:val="13"/>
        </w:numPr>
        <w:spacing w:before="280" w:after="280"/>
        <w:rPr>
          <w:b/>
          <w:bCs/>
        </w:rPr>
      </w:pPr>
      <w:r>
        <w:rPr>
          <w:b/>
          <w:bCs/>
        </w:rPr>
        <w:t>C</w:t>
      </w:r>
      <w:r>
        <w:rPr>
          <w:b/>
          <w:bCs/>
        </w:rPr>
        <w:t>oeficiente de determinação</w:t>
      </w:r>
    </w:p>
    <w:p w14:paraId="1A1D1B14" w14:textId="77777777" w:rsidR="00265B54" w:rsidRDefault="00265B54" w:rsidP="00265B54">
      <w:pPr>
        <w:spacing w:line="360" w:lineRule="auto"/>
        <w:ind w:firstLine="432"/>
        <w:jc w:val="both"/>
      </w:pPr>
      <w:r>
        <w:lastRenderedPageBreak/>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462134B7" w:rsidR="00265B54" w:rsidRDefault="00265B54" w:rsidP="00265B54">
      <w:pPr>
        <w:spacing w:line="360" w:lineRule="auto"/>
        <w:ind w:firstLine="432"/>
        <w:jc w:val="both"/>
      </w:pPr>
      <w:r>
        <w:t>No melhor teste executado, o algoritmo gerou um coeficiente de determinação de 0.53. Este número indica que o modelo aplicado e ajustado, explica 5</w:t>
      </w:r>
      <w:r w:rsidR="00FC2D23">
        <w:t>4</w:t>
      </w:r>
      <w:r>
        <w:t>% da variância do resultado a partir das variáveis estudadas.</w:t>
      </w:r>
    </w:p>
    <w:p w14:paraId="6F7F99AE" w14:textId="444B985C" w:rsidR="00680CE1" w:rsidRDefault="00680CE1" w:rsidP="00680CE1">
      <w:pPr>
        <w:keepNext/>
        <w:spacing w:before="280" w:after="280"/>
        <w:ind w:left="360"/>
        <w:jc w:val="center"/>
      </w:pPr>
    </w:p>
    <w:p w14:paraId="05038E1F" w14:textId="77777777" w:rsidR="00680CE1" w:rsidRDefault="00680CE1" w:rsidP="007A3A74">
      <w:pPr>
        <w:spacing w:before="280" w:after="280"/>
        <w:ind w:left="360"/>
        <w:jc w:val="center"/>
      </w:pPr>
    </w:p>
    <w:p w14:paraId="0C7EBA66" w14:textId="77777777" w:rsidR="00EA3F67" w:rsidRDefault="00EA3F67" w:rsidP="00EA3F67">
      <w:pPr>
        <w:spacing w:line="360" w:lineRule="auto"/>
        <w:ind w:firstLine="432"/>
        <w:jc w:val="both"/>
      </w:pPr>
    </w:p>
    <w:p w14:paraId="3420DDDC" w14:textId="77777777" w:rsidR="005031B2" w:rsidRPr="005E57CD" w:rsidRDefault="005031B2" w:rsidP="00CA07C9">
      <w:pPr>
        <w:spacing w:before="280" w:after="280" w:line="360" w:lineRule="auto"/>
        <w:ind w:left="360"/>
      </w:pPr>
    </w:p>
    <w:p w14:paraId="44161D63" w14:textId="77777777" w:rsidR="00EF27EE" w:rsidRDefault="00EF27EE" w:rsidP="00EF27EE">
      <w:pPr>
        <w:numPr>
          <w:ilvl w:val="0"/>
          <w:numId w:val="13"/>
        </w:numPr>
        <w:contextualSpacing/>
        <w:rPr>
          <w:b/>
        </w:rPr>
      </w:pPr>
      <w:r w:rsidRPr="00EF27EE">
        <w:rPr>
          <w:b/>
        </w:rPr>
        <w:t>Considerações Finais</w:t>
      </w:r>
    </w:p>
    <w:p w14:paraId="1F723463" w14:textId="530F7487" w:rsidR="00EF27EE" w:rsidRDefault="00EF27EE" w:rsidP="00EF27EE">
      <w:pPr>
        <w:ind w:left="360"/>
        <w:contextualSpacing/>
        <w:rPr>
          <w:b/>
        </w:rPr>
      </w:pPr>
    </w:p>
    <w:p w14:paraId="12F63F41" w14:textId="0BE55CC9" w:rsidR="003207F8" w:rsidRDefault="003207F8" w:rsidP="00EF27EE">
      <w:pPr>
        <w:ind w:left="360"/>
        <w:contextualSpacing/>
        <w:rPr>
          <w:b/>
        </w:rPr>
      </w:pPr>
    </w:p>
    <w:p w14:paraId="79253906" w14:textId="77777777" w:rsidR="003207F8" w:rsidRPr="00EF27EE" w:rsidRDefault="003207F8" w:rsidP="00EF27EE">
      <w:pPr>
        <w:ind w:left="360"/>
        <w:contextualSpacing/>
        <w:rPr>
          <w:b/>
        </w:rPr>
      </w:pPr>
    </w:p>
    <w:p w14:paraId="7B507022" w14:textId="77777777" w:rsidR="00EF27EE" w:rsidRDefault="00EF27EE" w:rsidP="00EF27EE">
      <w:pPr>
        <w:numPr>
          <w:ilvl w:val="0"/>
          <w:numId w:val="13"/>
        </w:numPr>
        <w:contextualSpacing/>
        <w:rPr>
          <w:b/>
        </w:rPr>
      </w:pPr>
      <w:r>
        <w:rPr>
          <w:b/>
        </w:rPr>
        <w:t>Referencial Bibliográfico</w:t>
      </w:r>
    </w:p>
    <w:p w14:paraId="57EAD511" w14:textId="77777777" w:rsidR="0010717A" w:rsidRDefault="0010717A" w:rsidP="0010717A">
      <w:pPr>
        <w:pStyle w:val="PargrafodaLista"/>
        <w:rPr>
          <w:b/>
        </w:rPr>
      </w:pPr>
    </w:p>
    <w:p w14:paraId="66FCCBCF" w14:textId="77777777" w:rsidR="0010717A" w:rsidRDefault="0010717A" w:rsidP="0010717A">
      <w:pPr>
        <w:ind w:left="360"/>
        <w:contextualSpacing/>
        <w:rPr>
          <w:b/>
        </w:rPr>
      </w:pPr>
    </w:p>
    <w:p w14:paraId="0B23ADDA" w14:textId="77777777" w:rsidR="00EF27EE" w:rsidRDefault="00EF27EE" w:rsidP="00EF27EE">
      <w:pPr>
        <w:pStyle w:val="PargrafodaLista"/>
        <w:rPr>
          <w:b/>
        </w:rPr>
      </w:pPr>
    </w:p>
    <w:p w14:paraId="39CFDDB8" w14:textId="77777777" w:rsidR="0010717A" w:rsidRDefault="0010717A" w:rsidP="0010717A">
      <w:pPr>
        <w:spacing w:line="360" w:lineRule="auto"/>
      </w:pPr>
      <w:r>
        <w:t xml:space="preserve">PAULA, Ruben. MÁQUINAS DE SUPORTE VETORIAL COMO INSTRUMENTO DE PRIORIZAÇÃO DE INVESTIMENTOS APLICADO AO PROGRAMA </w:t>
      </w:r>
    </w:p>
    <w:p w14:paraId="7679C185" w14:textId="77777777" w:rsidR="0010717A" w:rsidRDefault="0010717A" w:rsidP="0010717A">
      <w:pPr>
        <w:spacing w:line="360" w:lineRule="auto"/>
      </w:pPr>
      <w:r>
        <w:t xml:space="preserve">DE INVESTIMENTO E LOGÍSTICA – AEROPORTOS. </w:t>
      </w:r>
    </w:p>
    <w:p w14:paraId="3801F7D0" w14:textId="77777777" w:rsidR="0010717A" w:rsidRDefault="0010717A" w:rsidP="0010717A">
      <w:pPr>
        <w:spacing w:line="360" w:lineRule="auto"/>
      </w:pPr>
      <w:r>
        <w:t xml:space="preserve">Orientador: DR. DONALD MATTHEW PIANTO. 2016. 268 p. </w:t>
      </w:r>
    </w:p>
    <w:p w14:paraId="3E8CC100" w14:textId="77777777" w:rsidR="0010717A" w:rsidRDefault="0010717A" w:rsidP="0010717A">
      <w:pPr>
        <w:spacing w:line="360" w:lineRule="auto"/>
      </w:pPr>
      <w:r>
        <w:t xml:space="preserve">Dissertação (Mestrado em Economia do Setor Público) - Universidade de </w:t>
      </w:r>
      <w:proofErr w:type="spellStart"/>
      <w:r>
        <w:t>Brasiília</w:t>
      </w:r>
      <w:proofErr w:type="spellEnd"/>
      <w:r>
        <w:t xml:space="preserve">, [S. l.], </w:t>
      </w:r>
    </w:p>
    <w:p w14:paraId="38D5000E" w14:textId="77777777" w:rsidR="0010717A" w:rsidRPr="00806369" w:rsidRDefault="0010717A" w:rsidP="0010717A">
      <w:pPr>
        <w:spacing w:line="360" w:lineRule="auto"/>
        <w:rPr>
          <w:lang w:val="en-US"/>
        </w:rPr>
      </w:pPr>
      <w:r w:rsidRPr="00806369">
        <w:rPr>
          <w:lang w:val="en-US"/>
        </w:rPr>
        <w:t>2016.</w:t>
      </w:r>
    </w:p>
    <w:p w14:paraId="5E6FF7DE" w14:textId="77777777" w:rsidR="0055575D" w:rsidRPr="00806369" w:rsidRDefault="0055575D" w:rsidP="00AE4332">
      <w:pPr>
        <w:contextualSpacing/>
        <w:rPr>
          <w:lang w:val="en-US"/>
        </w:rPr>
      </w:pPr>
    </w:p>
    <w:p w14:paraId="0884F73D" w14:textId="77777777" w:rsidR="0010717A" w:rsidRPr="00806369" w:rsidRDefault="0010717A" w:rsidP="00AE4332">
      <w:pPr>
        <w:contextualSpacing/>
        <w:rPr>
          <w:lang w:val="en-US"/>
        </w:rPr>
      </w:pPr>
      <w:r w:rsidRPr="00806369">
        <w:rPr>
          <w:lang w:val="en-US"/>
        </w:rPr>
        <w:t>----------------------------------------------</w:t>
      </w:r>
    </w:p>
    <w:p w14:paraId="700D8EBD" w14:textId="77777777" w:rsidR="0010717A" w:rsidRPr="00806369" w:rsidRDefault="0010717A" w:rsidP="0010717A">
      <w:pPr>
        <w:spacing w:line="360" w:lineRule="auto"/>
        <w:rPr>
          <w:lang w:val="en-US"/>
        </w:rPr>
      </w:pPr>
      <w:r w:rsidRPr="00806369">
        <w:rPr>
          <w:lang w:val="en-US"/>
        </w:rPr>
        <w:t xml:space="preserve">AWAD, Mariette; KHANNA, Rahul. Efficient Learning Machines: Theories, Concepts, and Applications for Engineers and System Designers. [S. l.]: </w:t>
      </w:r>
      <w:proofErr w:type="spellStart"/>
      <w:r w:rsidRPr="00806369">
        <w:rPr>
          <w:lang w:val="en-US"/>
        </w:rPr>
        <w:t>Apress</w:t>
      </w:r>
      <w:proofErr w:type="spellEnd"/>
      <w:r w:rsidRPr="00806369">
        <w:rPr>
          <w:lang w:val="en-US"/>
        </w:rPr>
        <w:t>, 2015. 268 p. ISBN 9781430259909. E-book.</w:t>
      </w:r>
    </w:p>
    <w:p w14:paraId="5329CF9C" w14:textId="77777777" w:rsidR="0010717A" w:rsidRPr="00806369" w:rsidRDefault="0010717A" w:rsidP="0010717A">
      <w:pPr>
        <w:spacing w:line="360" w:lineRule="auto"/>
        <w:rPr>
          <w:lang w:val="en-US"/>
        </w:rPr>
      </w:pPr>
      <w:r w:rsidRPr="00806369">
        <w:rPr>
          <w:lang w:val="en-US"/>
        </w:rPr>
        <w:t>----------------------------------------------</w:t>
      </w:r>
    </w:p>
    <w:p w14:paraId="060E83B2" w14:textId="56359288" w:rsidR="0010717A" w:rsidRPr="00806369" w:rsidRDefault="0010717A" w:rsidP="0010717A">
      <w:pPr>
        <w:spacing w:line="360" w:lineRule="auto"/>
        <w:rPr>
          <w:lang w:val="en-US"/>
        </w:rPr>
      </w:pPr>
      <w:r w:rsidRPr="00806369">
        <w:rPr>
          <w:lang w:val="en-US"/>
        </w:rPr>
        <w:t xml:space="preserve">AWAD, Mariette; KHANNA, Rahul. Efficient Learning Machines: Theories, Concepts, and Applications for Engineers and System Designers. [S. l.]: </w:t>
      </w:r>
      <w:proofErr w:type="spellStart"/>
      <w:r w:rsidRPr="00806369">
        <w:rPr>
          <w:lang w:val="en-US"/>
        </w:rPr>
        <w:t>Apress</w:t>
      </w:r>
      <w:proofErr w:type="spellEnd"/>
      <w:r w:rsidRPr="00806369">
        <w:rPr>
          <w:lang w:val="en-US"/>
        </w:rPr>
        <w:t>, 2015. p 4. ISBN 9781430259909. E-book.</w:t>
      </w:r>
    </w:p>
    <w:p w14:paraId="60434775" w14:textId="77777777" w:rsidR="00D727A0" w:rsidRPr="00806369" w:rsidRDefault="00D727A0" w:rsidP="0010717A">
      <w:pPr>
        <w:spacing w:line="360" w:lineRule="auto"/>
        <w:rPr>
          <w:lang w:val="en-US"/>
        </w:rPr>
      </w:pPr>
    </w:p>
    <w:p w14:paraId="29A80272" w14:textId="79BDC93C" w:rsidR="00D727A0" w:rsidRPr="00806369" w:rsidRDefault="00D727A0" w:rsidP="0010717A">
      <w:pPr>
        <w:spacing w:line="360" w:lineRule="auto"/>
        <w:rPr>
          <w:lang w:val="en-US"/>
        </w:rPr>
      </w:pPr>
      <w:r w:rsidRPr="00806369">
        <w:rPr>
          <w:lang w:val="en-US"/>
        </w:rPr>
        <w:t>HAUGELAND, John. Artificial Intelligence: The Very Idea. Massachusetts: The MIT Press, 1985</w:t>
      </w:r>
    </w:p>
    <w:p w14:paraId="00DDF584" w14:textId="77777777" w:rsidR="009A2FE7" w:rsidRPr="00806369" w:rsidRDefault="009A2FE7" w:rsidP="0010717A">
      <w:pPr>
        <w:spacing w:line="360" w:lineRule="auto"/>
        <w:rPr>
          <w:lang w:val="en-US"/>
        </w:rPr>
      </w:pPr>
    </w:p>
    <w:p w14:paraId="0FE9C76D" w14:textId="489A3C5B" w:rsidR="009A2FE7" w:rsidRPr="00806369" w:rsidRDefault="00806751" w:rsidP="009A2FE7">
      <w:pPr>
        <w:spacing w:line="360" w:lineRule="auto"/>
        <w:rPr>
          <w:lang w:val="en-US"/>
        </w:rPr>
      </w:pPr>
      <w:r w:rsidRPr="00806369">
        <w:rPr>
          <w:lang w:val="en-US"/>
        </w:rPr>
        <w:t>FEIGENBAUM, A. E. Expert System</w:t>
      </w:r>
      <w:r w:rsidR="009A2FE7" w:rsidRPr="00806369">
        <w:rPr>
          <w:lang w:val="en-US"/>
        </w:rPr>
        <w:t xml:space="preserve">s, principles and </w:t>
      </w:r>
      <w:proofErr w:type="spellStart"/>
      <w:r w:rsidR="009A2FE7" w:rsidRPr="00806369">
        <w:rPr>
          <w:lang w:val="en-US"/>
        </w:rPr>
        <w:t>pratice</w:t>
      </w:r>
      <w:proofErr w:type="spellEnd"/>
      <w:r w:rsidR="009A2FE7" w:rsidRPr="00806369">
        <w:rPr>
          <w:lang w:val="en-US"/>
        </w:rPr>
        <w:t xml:space="preserve"> </w:t>
      </w:r>
      <w:r w:rsidRPr="00806369">
        <w:rPr>
          <w:lang w:val="en-US"/>
        </w:rPr>
        <w:t>in</w:t>
      </w:r>
      <w:r w:rsidR="009A2FE7" w:rsidRPr="00806369">
        <w:rPr>
          <w:lang w:val="en-US"/>
        </w:rPr>
        <w:t xml:space="preserve"> the Encyclopedia of compute</w:t>
      </w:r>
      <w:r w:rsidRPr="00806369">
        <w:rPr>
          <w:lang w:val="en-US"/>
        </w:rPr>
        <w:t>r Science and Engi</w:t>
      </w:r>
      <w:r w:rsidR="009A2FE7" w:rsidRPr="00806369">
        <w:rPr>
          <w:lang w:val="en-US"/>
        </w:rPr>
        <w:t>neering, 1992</w:t>
      </w:r>
    </w:p>
    <w:p w14:paraId="2CCA2ECF" w14:textId="77777777" w:rsidR="009A2FE7" w:rsidRPr="00806369" w:rsidRDefault="009A2FE7" w:rsidP="009A2FE7">
      <w:pPr>
        <w:spacing w:line="360" w:lineRule="auto"/>
        <w:rPr>
          <w:lang w:val="en-US"/>
        </w:rPr>
      </w:pPr>
    </w:p>
    <w:p w14:paraId="52FA139E" w14:textId="4994A1B6" w:rsidR="009A2FE7" w:rsidRDefault="00806751" w:rsidP="009A2FE7">
      <w:pPr>
        <w:spacing w:line="360" w:lineRule="auto"/>
      </w:pPr>
      <w:r>
        <w:t>FERNANDES</w:t>
      </w:r>
      <w:r w:rsidR="00F40245">
        <w:t>, Anita M</w:t>
      </w:r>
      <w:r w:rsidR="009A2FE7">
        <w:t xml:space="preserve">aria da Rocha - </w:t>
      </w:r>
      <w:r>
        <w:t>In</w:t>
      </w:r>
      <w:r w:rsidR="009A2FE7">
        <w:t xml:space="preserve">teligência Artificial noções gerais – 2°, Florianópolis: </w:t>
      </w:r>
      <w:proofErr w:type="spellStart"/>
      <w:r w:rsidR="009A2FE7">
        <w:t>VisualBooks</w:t>
      </w:r>
      <w:proofErr w:type="spellEnd"/>
      <w:r w:rsidR="009A2FE7">
        <w:t>, 2005</w:t>
      </w:r>
    </w:p>
    <w:p w14:paraId="26C54E4F" w14:textId="77777777" w:rsidR="009A2FE7" w:rsidRDefault="009A2FE7" w:rsidP="009A2FE7">
      <w:pPr>
        <w:spacing w:line="360" w:lineRule="auto"/>
      </w:pPr>
    </w:p>
    <w:p w14:paraId="5ECF750E" w14:textId="72B4630D" w:rsidR="009A2FE7" w:rsidRPr="00806369" w:rsidRDefault="00806751" w:rsidP="009A2FE7">
      <w:pPr>
        <w:spacing w:line="360" w:lineRule="auto"/>
        <w:rPr>
          <w:lang w:val="en-US"/>
        </w:rPr>
      </w:pPr>
      <w:r w:rsidRPr="00806369">
        <w:rPr>
          <w:lang w:val="en-US"/>
        </w:rPr>
        <w:t>CHARNIAK</w:t>
      </w:r>
      <w:r w:rsidR="009A2FE7" w:rsidRPr="00806369">
        <w:rPr>
          <w:lang w:val="en-US"/>
        </w:rPr>
        <w:t>,</w:t>
      </w:r>
      <w:r w:rsidRPr="00806369">
        <w:rPr>
          <w:lang w:val="en-US"/>
        </w:rPr>
        <w:t xml:space="preserve"> E. e </w:t>
      </w:r>
      <w:proofErr w:type="spellStart"/>
      <w:r w:rsidRPr="00806369">
        <w:rPr>
          <w:lang w:val="en-US"/>
        </w:rPr>
        <w:t>Mc</w:t>
      </w:r>
      <w:r w:rsidR="009A2FE7" w:rsidRPr="00806369">
        <w:rPr>
          <w:lang w:val="en-US"/>
        </w:rPr>
        <w:t>D</w:t>
      </w:r>
      <w:r w:rsidRPr="00806369">
        <w:rPr>
          <w:lang w:val="en-US"/>
        </w:rPr>
        <w:t>ERMOTT</w:t>
      </w:r>
      <w:proofErr w:type="spellEnd"/>
      <w:r w:rsidR="00F40245">
        <w:rPr>
          <w:lang w:val="en-US"/>
        </w:rPr>
        <w:t xml:space="preserve">, D. (1985). </w:t>
      </w:r>
      <w:proofErr w:type="spellStart"/>
      <w:r w:rsidR="00F40245">
        <w:rPr>
          <w:lang w:val="en-US"/>
        </w:rPr>
        <w:t>Intradaylion</w:t>
      </w:r>
      <w:proofErr w:type="spellEnd"/>
      <w:r w:rsidR="00F40245">
        <w:rPr>
          <w:lang w:val="en-US"/>
        </w:rPr>
        <w:t xml:space="preserve"> to Arti</w:t>
      </w:r>
      <w:r w:rsidR="009A2FE7" w:rsidRPr="00806369">
        <w:rPr>
          <w:lang w:val="en-US"/>
        </w:rPr>
        <w:t>ficial</w:t>
      </w:r>
      <w:r w:rsidRPr="00806369">
        <w:rPr>
          <w:lang w:val="en-US"/>
        </w:rPr>
        <w:t xml:space="preserve"> </w:t>
      </w:r>
      <w:r w:rsidR="009A2FE7" w:rsidRPr="00806369">
        <w:rPr>
          <w:lang w:val="en-US"/>
        </w:rPr>
        <w:t>Intelligence. Addison-Wesley</w:t>
      </w:r>
    </w:p>
    <w:p w14:paraId="22C18D3F" w14:textId="35ECB4F1" w:rsidR="009A2FE7" w:rsidRPr="00806369" w:rsidRDefault="009A2FE7" w:rsidP="009A2FE7">
      <w:pPr>
        <w:spacing w:line="360" w:lineRule="auto"/>
        <w:rPr>
          <w:lang w:val="en-US"/>
        </w:rPr>
      </w:pPr>
    </w:p>
    <w:p w14:paraId="149034A1" w14:textId="3467E84A" w:rsidR="009A2FE7" w:rsidRPr="00806369" w:rsidRDefault="00806751" w:rsidP="009A2FE7">
      <w:pPr>
        <w:spacing w:line="360" w:lineRule="auto"/>
        <w:rPr>
          <w:lang w:val="en-US"/>
        </w:rPr>
      </w:pPr>
      <w:r w:rsidRPr="00806369">
        <w:rPr>
          <w:lang w:val="en-US"/>
        </w:rPr>
        <w:t>WINSTON</w:t>
      </w:r>
      <w:r w:rsidR="009A2FE7" w:rsidRPr="00806369">
        <w:rPr>
          <w:lang w:val="en-US"/>
        </w:rPr>
        <w:t xml:space="preserve">, P. H. (19921, Artificial Intelligence (Third -edition) </w:t>
      </w:r>
      <w:proofErr w:type="spellStart"/>
      <w:r w:rsidR="009A2FE7" w:rsidRPr="00806369">
        <w:rPr>
          <w:lang w:val="en-US"/>
        </w:rPr>
        <w:t>Add.son</w:t>
      </w:r>
      <w:proofErr w:type="spellEnd"/>
      <w:r w:rsidR="009A2FE7" w:rsidRPr="00806369">
        <w:rPr>
          <w:lang w:val="en-US"/>
        </w:rPr>
        <w:t>-Wes ley.</w:t>
      </w:r>
    </w:p>
    <w:p w14:paraId="65562450" w14:textId="77777777" w:rsidR="00323DFB" w:rsidRPr="00806369" w:rsidRDefault="00323DFB" w:rsidP="0010717A">
      <w:pPr>
        <w:spacing w:line="360" w:lineRule="auto"/>
        <w:rPr>
          <w:lang w:val="en-US"/>
        </w:rPr>
      </w:pPr>
    </w:p>
    <w:p w14:paraId="7E587E7B" w14:textId="57D2A7D2" w:rsidR="00323DFB" w:rsidRDefault="00323DFB" w:rsidP="0010717A">
      <w:pPr>
        <w:spacing w:line="360" w:lineRule="auto"/>
      </w:pPr>
      <w:r w:rsidRPr="00323DFB">
        <w:t>JUNIOR, E. A.; TEIXEIRA, R. P. A. Manual de procedimentos para utilização de sobras alimentares. Modelo nutrição: módulo programação. Rio de Janeiro: SESC, 2010.</w:t>
      </w:r>
    </w:p>
    <w:p w14:paraId="75DEE5FA" w14:textId="6661B8C8" w:rsidR="0010717A" w:rsidRDefault="0010717A" w:rsidP="00AE4332">
      <w:pPr>
        <w:contextualSpacing/>
      </w:pPr>
    </w:p>
    <w:p w14:paraId="4DFACCF6" w14:textId="26A947B5" w:rsidR="00323DFB" w:rsidRDefault="00323DFB" w:rsidP="00AE4332">
      <w:pPr>
        <w:contextualSpacing/>
      </w:pPr>
      <w:r w:rsidRPr="00323DFB">
        <w:t xml:space="preserve">ABREU, E.S.; SIMONY, R.F.; DIAS, D.H.S.; RIBEIRO, F.R.O. Avaliação do desperdício alimentar na produção e distribuição de refeições de um hospital de São Paulo. </w:t>
      </w:r>
      <w:proofErr w:type="spellStart"/>
      <w:r w:rsidRPr="00323DFB">
        <w:t>Simbio-</w:t>
      </w:r>
      <w:r>
        <w:t>l</w:t>
      </w:r>
      <w:r w:rsidRPr="00323DFB">
        <w:t>ogias</w:t>
      </w:r>
      <w:proofErr w:type="spellEnd"/>
      <w:r w:rsidRPr="00323DFB">
        <w:t>, v.5, n.7, p.42-50. 2012.</w:t>
      </w:r>
    </w:p>
    <w:p w14:paraId="4730A20D" w14:textId="2C31081C" w:rsidR="00323DFB" w:rsidRDefault="00323DFB" w:rsidP="00AE4332">
      <w:pPr>
        <w:contextualSpacing/>
      </w:pPr>
    </w:p>
    <w:p w14:paraId="7010F0C9" w14:textId="226A19A8" w:rsidR="00323DFB" w:rsidRDefault="00323DFB" w:rsidP="00AE4332">
      <w:pPr>
        <w:contextualSpacing/>
      </w:pPr>
      <w:r w:rsidRPr="00323DFB">
        <w:t>PEIXOTO, M.</w:t>
      </w:r>
      <w:proofErr w:type="gramStart"/>
      <w:r w:rsidRPr="00323DFB">
        <w:t>;  PINTO</w:t>
      </w:r>
      <w:proofErr w:type="gramEnd"/>
      <w:r w:rsidRPr="00323DFB">
        <w:t xml:space="preserve">, H. S. Desperdício de Alimentos: questões socioambientais, econômicas e regulatórias. Brasília: Núcleo de Estudos e Pesquisas/CONLEG/ Senado, fevereiro/2016 (Boletim Legislativo nº 41, de 2016). Disponível em: www.senado.leg.br/estudos. Acesso em </w:t>
      </w:r>
      <w:r w:rsidR="009A00DF">
        <w:t xml:space="preserve">11 de </w:t>
      </w:r>
      <w:proofErr w:type="gramStart"/>
      <w:r w:rsidR="009A00DF">
        <w:t>Maio</w:t>
      </w:r>
      <w:proofErr w:type="gramEnd"/>
      <w:r w:rsidR="009A00DF">
        <w:t xml:space="preserve"> de 2020</w:t>
      </w:r>
      <w:r w:rsidRPr="00323DFB">
        <w:t>.</w:t>
      </w:r>
    </w:p>
    <w:p w14:paraId="5B671473" w14:textId="3FFE26E8" w:rsidR="009A00DF" w:rsidRDefault="009A00DF" w:rsidP="00AE4332">
      <w:pPr>
        <w:contextualSpacing/>
      </w:pPr>
    </w:p>
    <w:p w14:paraId="14276C6C" w14:textId="260ECF58" w:rsidR="00806751" w:rsidRPr="00806369" w:rsidRDefault="00806751" w:rsidP="00AE4332">
      <w:r>
        <w:rPr>
          <w:lang w:val="en-US"/>
        </w:rPr>
        <w:t xml:space="preserve">PEREIRA, D. X. R. </w:t>
      </w:r>
      <w:r w:rsidRPr="00F50DC8">
        <w:rPr>
          <w:lang w:val="en-US"/>
        </w:rPr>
        <w:t>Going zero waste in c</w:t>
      </w:r>
      <w:r>
        <w:rPr>
          <w:lang w:val="en-US"/>
        </w:rPr>
        <w:t xml:space="preserve">anteens: Exploring food demand using data analytics. </w:t>
      </w:r>
      <w:r w:rsidRPr="00806369">
        <w:t>Faculdade de Engenharia da Universidade do Porto, 18 de julho de 2018.</w:t>
      </w:r>
    </w:p>
    <w:p w14:paraId="5F09AE9C" w14:textId="77777777" w:rsidR="00806751" w:rsidRDefault="00806751" w:rsidP="00AE4332">
      <w:pPr>
        <w:contextualSpacing/>
      </w:pPr>
    </w:p>
    <w:p w14:paraId="08514025" w14:textId="77777777" w:rsidR="009A00DF" w:rsidRDefault="009A00DF" w:rsidP="009A00DF">
      <w:r w:rsidRPr="008337E2">
        <w:t>SCOTTON, V. et al. Desperdício de Alimentos em Unidades de Alimentação e Nutrição: a contribuição do resto-ingestão e da sobra. Revista Higiene Alimentar, v. 24, n. 186/187, p. 19-24, 2010.</w:t>
      </w:r>
    </w:p>
    <w:p w14:paraId="4C76DE74" w14:textId="62598953" w:rsidR="009A00DF" w:rsidRDefault="009A00DF" w:rsidP="00AE4332">
      <w:pPr>
        <w:contextualSpacing/>
      </w:pPr>
    </w:p>
    <w:p w14:paraId="1FF630C9" w14:textId="65E16CAE" w:rsidR="00427484" w:rsidRDefault="00427484" w:rsidP="00AE4332">
      <w:pPr>
        <w:contextualSpacing/>
      </w:pPr>
      <w:r>
        <w:t>PEDREGOSA</w:t>
      </w:r>
      <w:r w:rsidRPr="00427484">
        <w:t xml:space="preserve"> et al.</w:t>
      </w:r>
      <w:r>
        <w:t xml:space="preserve"> </w:t>
      </w:r>
      <w:proofErr w:type="spellStart"/>
      <w:r w:rsidRPr="00427484">
        <w:t>Scikit-learn</w:t>
      </w:r>
      <w:proofErr w:type="spellEnd"/>
      <w:r w:rsidRPr="00427484">
        <w:t xml:space="preserve">: </w:t>
      </w:r>
      <w:proofErr w:type="spellStart"/>
      <w:r w:rsidRPr="00427484">
        <w:t>Machine</w:t>
      </w:r>
      <w:proofErr w:type="spellEnd"/>
      <w:r w:rsidRPr="00427484">
        <w:t xml:space="preserve"> Learning in Python, JMLR 12, pp. 2825-2830, 2011.</w:t>
      </w:r>
      <w:bookmarkStart w:id="11" w:name="_GoBack"/>
      <w:bookmarkEnd w:id="11"/>
    </w:p>
    <w:p w14:paraId="160840A8" w14:textId="77777777" w:rsidR="00427484" w:rsidRDefault="00427484" w:rsidP="00AE4332">
      <w:pPr>
        <w:contextualSpacing/>
      </w:pPr>
    </w:p>
    <w:p w14:paraId="59BEB299" w14:textId="7C84A83E" w:rsidR="009A00DF" w:rsidRDefault="009A00DF" w:rsidP="00AE4332">
      <w:pPr>
        <w:contextualSpacing/>
      </w:pPr>
      <w:r w:rsidRPr="009A00DF">
        <w:t>Conselho Federal de Nutricionistas.</w:t>
      </w:r>
      <w:r w:rsidR="00310953" w:rsidRPr="00310953">
        <w:t xml:space="preserve"> RESOLUÇÃO CFN Nº 600, DE 25 DE FEVEREIRO DE 2018</w:t>
      </w:r>
      <w:r w:rsidRPr="009A00DF">
        <w:t xml:space="preserve">. </w:t>
      </w:r>
      <w:r w:rsidR="00310953" w:rsidRPr="00310953">
        <w:t>Dispõe sobre a definição das áreas de atuação do nutricionista e suas atribuições, indica parâmetros numéricos mínimos de referência, por área de atuação, para a efetividade dos serviços prestados à sociedade e dá outras providências</w:t>
      </w:r>
      <w:r w:rsidRPr="009A00DF">
        <w:t xml:space="preserve">. Diário Oficial da União </w:t>
      </w:r>
      <w:r w:rsidRPr="009A00DF">
        <w:lastRenderedPageBreak/>
        <w:t xml:space="preserve">[Internet]. </w:t>
      </w:r>
      <w:r w:rsidR="00310953">
        <w:t xml:space="preserve">2018 </w:t>
      </w:r>
      <w:proofErr w:type="gramStart"/>
      <w:r w:rsidR="00310953">
        <w:t>Maio</w:t>
      </w:r>
      <w:proofErr w:type="gramEnd"/>
      <w:r w:rsidRPr="009A00DF">
        <w:t xml:space="preserve">. Disponível em: </w:t>
      </w:r>
      <w:r w:rsidR="00310953" w:rsidRPr="00310953">
        <w:t>https://www.cfn.org.br/wp-content/uploads/resolucoes/Res_600_2018.htm</w:t>
      </w:r>
    </w:p>
    <w:p w14:paraId="40929CFC" w14:textId="77777777" w:rsidR="009A00DF" w:rsidRDefault="009A00DF" w:rsidP="00AE4332">
      <w:pPr>
        <w:contextualSpacing/>
      </w:pPr>
    </w:p>
    <w:p w14:paraId="4B756FBE" w14:textId="5AF787C9" w:rsidR="009A00DF" w:rsidRDefault="009A00DF" w:rsidP="00AE4332">
      <w:pPr>
        <w:contextualSpacing/>
      </w:pPr>
    </w:p>
    <w:p w14:paraId="65210A86" w14:textId="56658FAC" w:rsidR="009A00DF" w:rsidRDefault="009A00DF" w:rsidP="00AE4332">
      <w:pPr>
        <w:contextualSpacing/>
      </w:pPr>
      <w:r w:rsidRPr="009A00DF">
        <w:t>TEIXEIRA, S. M. F. G. et al. Administração aplicada às unidades de alimentação e nutrição. São Paulo: Atheneu, 2007.</w:t>
      </w:r>
    </w:p>
    <w:p w14:paraId="11458D68" w14:textId="28993F49" w:rsidR="00310953" w:rsidRDefault="00310953" w:rsidP="00AE4332">
      <w:pPr>
        <w:contextualSpacing/>
      </w:pPr>
    </w:p>
    <w:p w14:paraId="1A1D93F6" w14:textId="7B69D899" w:rsidR="00310953" w:rsidRDefault="00EA7F7C" w:rsidP="00AE4332">
      <w:pPr>
        <w:contextualSpacing/>
      </w:pPr>
      <w:r>
        <w:t>COLOG, Boas Práticas na Manipulação de Alimentos, Gestão das Sobras – Como reduzir às Sobras, 2018;</w:t>
      </w:r>
    </w:p>
    <w:p w14:paraId="26A76ACE" w14:textId="77777777" w:rsidR="00B12035" w:rsidRDefault="00B12035" w:rsidP="00AE4332">
      <w:pPr>
        <w:contextualSpacing/>
      </w:pPr>
    </w:p>
    <w:p w14:paraId="01CC14CA" w14:textId="38D68AF5" w:rsidR="00310953" w:rsidRDefault="00B12035" w:rsidP="00B12035">
      <w:pPr>
        <w:suppressAutoHyphens w:val="0"/>
        <w:rPr>
          <w:rFonts w:ascii="Segoe UI" w:eastAsia="Times New Roman" w:hAnsi="Segoe UI" w:cs="Segoe UI"/>
          <w:sz w:val="21"/>
          <w:szCs w:val="21"/>
        </w:rPr>
      </w:pPr>
      <w:r>
        <w:t xml:space="preserve"> </w:t>
      </w:r>
      <w:r w:rsidRPr="00B12035">
        <w:rPr>
          <w:rFonts w:ascii="Segoe UI" w:eastAsia="Times New Roman" w:hAnsi="Segoe UI" w:cs="Segoe UI"/>
          <w:sz w:val="21"/>
          <w:szCs w:val="21"/>
        </w:rPr>
        <w:t xml:space="preserve">AGGARWAL, </w:t>
      </w:r>
      <w:proofErr w:type="spellStart"/>
      <w:r w:rsidRPr="00B12035">
        <w:rPr>
          <w:rFonts w:ascii="Segoe UI" w:eastAsia="Times New Roman" w:hAnsi="Segoe UI" w:cs="Segoe UI"/>
          <w:sz w:val="21"/>
          <w:szCs w:val="21"/>
        </w:rPr>
        <w:t>Charu</w:t>
      </w:r>
      <w:proofErr w:type="spellEnd"/>
      <w:r w:rsidRPr="00B12035">
        <w:rPr>
          <w:rFonts w:ascii="Segoe UI" w:eastAsia="Times New Roman" w:hAnsi="Segoe UI" w:cs="Segoe UI"/>
          <w:sz w:val="21"/>
          <w:szCs w:val="21"/>
        </w:rPr>
        <w:t xml:space="preserve"> C. (Ed.). Data </w:t>
      </w:r>
      <w:proofErr w:type="spellStart"/>
      <w:r w:rsidRPr="00B12035">
        <w:rPr>
          <w:rFonts w:ascii="Segoe UI" w:eastAsia="Times New Roman" w:hAnsi="Segoe UI" w:cs="Segoe UI"/>
          <w:sz w:val="21"/>
          <w:szCs w:val="21"/>
        </w:rPr>
        <w:t>classification</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algorithms</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and</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applications</w:t>
      </w:r>
      <w:proofErr w:type="spellEnd"/>
      <w:r w:rsidRPr="00B12035">
        <w:rPr>
          <w:rFonts w:ascii="Segoe UI" w:eastAsia="Times New Roman" w:hAnsi="Segoe UI" w:cs="Segoe UI"/>
          <w:sz w:val="21"/>
          <w:szCs w:val="21"/>
        </w:rPr>
        <w:t xml:space="preserve">. CRC </w:t>
      </w:r>
      <w:proofErr w:type="spellStart"/>
      <w:r w:rsidRPr="00B12035">
        <w:rPr>
          <w:rFonts w:ascii="Segoe UI" w:eastAsia="Times New Roman" w:hAnsi="Segoe UI" w:cs="Segoe UI"/>
          <w:sz w:val="21"/>
          <w:szCs w:val="21"/>
        </w:rPr>
        <w:t>press</w:t>
      </w:r>
      <w:proofErr w:type="spellEnd"/>
      <w:r w:rsidRPr="00B12035">
        <w:rPr>
          <w:rFonts w:ascii="Segoe UI" w:eastAsia="Times New Roman" w:hAnsi="Segoe UI" w:cs="Segoe UI"/>
          <w:sz w:val="21"/>
          <w:szCs w:val="21"/>
        </w:rPr>
        <w:t>, 2014.</w:t>
      </w:r>
    </w:p>
    <w:p w14:paraId="199DA728" w14:textId="77777777" w:rsidR="009D799F" w:rsidRDefault="009D799F" w:rsidP="00B12035">
      <w:pPr>
        <w:suppressAutoHyphens w:val="0"/>
        <w:rPr>
          <w:rFonts w:ascii="Segoe UI" w:eastAsia="Times New Roman" w:hAnsi="Segoe UI" w:cs="Segoe UI"/>
          <w:sz w:val="21"/>
          <w:szCs w:val="21"/>
        </w:rPr>
      </w:pPr>
    </w:p>
    <w:p w14:paraId="37BEA1D4" w14:textId="2AEAE677" w:rsidR="009D799F" w:rsidRDefault="009D799F" w:rsidP="009D799F">
      <w:pPr>
        <w:suppressAutoHyphens w:val="0"/>
        <w:rPr>
          <w:rFonts w:ascii="Segoe UI" w:eastAsia="Times New Roman" w:hAnsi="Segoe UI" w:cs="Segoe UI"/>
          <w:sz w:val="21"/>
          <w:szCs w:val="21"/>
        </w:rPr>
      </w:pPr>
      <w:r w:rsidRPr="009D799F">
        <w:rPr>
          <w:rFonts w:ascii="Segoe UI" w:eastAsia="Times New Roman" w:hAnsi="Segoe UI" w:cs="Segoe UI"/>
          <w:sz w:val="21"/>
          <w:szCs w:val="21"/>
        </w:rPr>
        <w:t xml:space="preserve">CHATTERJEE, </w:t>
      </w:r>
      <w:proofErr w:type="spellStart"/>
      <w:r w:rsidRPr="009D799F">
        <w:rPr>
          <w:rFonts w:ascii="Segoe UI" w:eastAsia="Times New Roman" w:hAnsi="Segoe UI" w:cs="Segoe UI"/>
          <w:sz w:val="21"/>
          <w:szCs w:val="21"/>
        </w:rPr>
        <w:t>Samprit</w:t>
      </w:r>
      <w:proofErr w:type="spellEnd"/>
      <w:r w:rsidRPr="009D799F">
        <w:rPr>
          <w:rFonts w:ascii="Segoe UI" w:eastAsia="Times New Roman" w:hAnsi="Segoe UI" w:cs="Segoe UI"/>
          <w:sz w:val="21"/>
          <w:szCs w:val="21"/>
        </w:rPr>
        <w:t xml:space="preserve">; HADI, Ali S. </w:t>
      </w:r>
      <w:proofErr w:type="spellStart"/>
      <w:r w:rsidRPr="009D799F">
        <w:rPr>
          <w:rFonts w:ascii="Segoe UI" w:eastAsia="Times New Roman" w:hAnsi="Segoe UI" w:cs="Segoe UI"/>
          <w:b/>
          <w:bCs/>
          <w:sz w:val="21"/>
          <w:szCs w:val="21"/>
        </w:rPr>
        <w:t>Regression</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analysis</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by</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example</w:t>
      </w:r>
      <w:proofErr w:type="spellEnd"/>
      <w:r w:rsidRPr="009D799F">
        <w:rPr>
          <w:rFonts w:ascii="Segoe UI" w:eastAsia="Times New Roman" w:hAnsi="Segoe UI" w:cs="Segoe UI"/>
          <w:sz w:val="21"/>
          <w:szCs w:val="21"/>
        </w:rPr>
        <w:t xml:space="preserve">. John </w:t>
      </w:r>
      <w:proofErr w:type="spellStart"/>
      <w:r w:rsidRPr="009D799F">
        <w:rPr>
          <w:rFonts w:ascii="Segoe UI" w:eastAsia="Times New Roman" w:hAnsi="Segoe UI" w:cs="Segoe UI"/>
          <w:sz w:val="21"/>
          <w:szCs w:val="21"/>
        </w:rPr>
        <w:t>Wiley</w:t>
      </w:r>
      <w:proofErr w:type="spellEnd"/>
      <w:r w:rsidRPr="009D799F">
        <w:rPr>
          <w:rFonts w:ascii="Segoe UI" w:eastAsia="Times New Roman" w:hAnsi="Segoe UI" w:cs="Segoe UI"/>
          <w:sz w:val="21"/>
          <w:szCs w:val="21"/>
        </w:rPr>
        <w:t xml:space="preserve"> &amp; Sons, 2015.</w:t>
      </w:r>
    </w:p>
    <w:p w14:paraId="10982BD7" w14:textId="77777777" w:rsidR="009D799F" w:rsidRPr="009D799F" w:rsidRDefault="009D799F" w:rsidP="009D799F">
      <w:pPr>
        <w:suppressAutoHyphens w:val="0"/>
        <w:rPr>
          <w:rFonts w:ascii="Segoe UI" w:eastAsia="Times New Roman" w:hAnsi="Segoe UI" w:cs="Segoe UI"/>
          <w:sz w:val="21"/>
          <w:szCs w:val="21"/>
        </w:rPr>
      </w:pPr>
    </w:p>
    <w:p w14:paraId="7126DCE7" w14:textId="77777777" w:rsidR="009D799F" w:rsidRPr="00B12035" w:rsidRDefault="009D799F" w:rsidP="00B12035">
      <w:pPr>
        <w:suppressAutoHyphens w:val="0"/>
        <w:rPr>
          <w:rFonts w:ascii="Segoe UI" w:eastAsia="Times New Roman" w:hAnsi="Segoe UI" w:cs="Segoe UI"/>
          <w:sz w:val="21"/>
          <w:szCs w:val="21"/>
        </w:rPr>
      </w:pPr>
    </w:p>
    <w:p w14:paraId="0FE3D0AA" w14:textId="77777777" w:rsidR="00D727A0" w:rsidRDefault="00D727A0" w:rsidP="00AE4332">
      <w:pPr>
        <w:contextualSpacing/>
      </w:pPr>
    </w:p>
    <w:p w14:paraId="689ACB3A" w14:textId="37E271E7" w:rsidR="009A00DF" w:rsidRDefault="009A00DF" w:rsidP="00AE4332">
      <w:pPr>
        <w:contextualSpacing/>
      </w:pPr>
    </w:p>
    <w:p w14:paraId="05388DE7" w14:textId="77777777" w:rsidR="009A00DF" w:rsidRDefault="009A00DF" w:rsidP="00AE4332">
      <w:pPr>
        <w:contextualSpacing/>
      </w:pPr>
    </w:p>
    <w:p w14:paraId="0329AF5F" w14:textId="77777777" w:rsidR="0010717A" w:rsidRDefault="0010717A" w:rsidP="00AE4332">
      <w:pPr>
        <w:contextualSpacing/>
      </w:pPr>
    </w:p>
    <w:p w14:paraId="71397340" w14:textId="77777777" w:rsidR="0055575D" w:rsidRDefault="0055575D">
      <w:pPr>
        <w:ind w:firstLine="708"/>
        <w:contextualSpacing/>
        <w:jc w:val="both"/>
      </w:pPr>
      <w:r>
        <w:t xml:space="preserve">Para a parte textual do artigo, recomenda-se a seguinte estrutura: </w:t>
      </w:r>
    </w:p>
    <w:p w14:paraId="440750BE" w14:textId="77777777" w:rsidR="004E1ABF" w:rsidRDefault="004E1ABF">
      <w:pPr>
        <w:ind w:firstLine="708"/>
        <w:contextualSpacing/>
        <w:jc w:val="both"/>
      </w:pPr>
    </w:p>
    <w:p w14:paraId="67B1688E" w14:textId="77777777" w:rsidR="0055575D" w:rsidRDefault="0055575D" w:rsidP="004E1ABF">
      <w:pPr>
        <w:numPr>
          <w:ilvl w:val="0"/>
          <w:numId w:val="2"/>
        </w:numPr>
        <w:contextualSpacing/>
      </w:pPr>
      <w:proofErr w:type="gramStart"/>
      <w:r>
        <w:rPr>
          <w:rFonts w:eastAsia="Verdana"/>
        </w:rPr>
        <w:t xml:space="preserve">Introdução </w:t>
      </w:r>
      <w:r w:rsidR="00F262D4">
        <w:rPr>
          <w:rFonts w:eastAsia="Verdana"/>
        </w:rPr>
        <w:t xml:space="preserve"> OK</w:t>
      </w:r>
      <w:proofErr w:type="gramEnd"/>
    </w:p>
    <w:p w14:paraId="1C050021" w14:textId="77777777" w:rsidR="0055575D" w:rsidRDefault="0055575D" w:rsidP="004E1ABF">
      <w:pPr>
        <w:numPr>
          <w:ilvl w:val="0"/>
          <w:numId w:val="2"/>
        </w:numPr>
        <w:contextualSpacing/>
      </w:pPr>
      <w:r>
        <w:rPr>
          <w:rFonts w:eastAsia="Verdana"/>
        </w:rPr>
        <w:t>Referencial Teórico</w:t>
      </w:r>
    </w:p>
    <w:p w14:paraId="06E2C516" w14:textId="77777777" w:rsidR="0055575D" w:rsidRDefault="0055575D" w:rsidP="004E1ABF">
      <w:pPr>
        <w:numPr>
          <w:ilvl w:val="0"/>
          <w:numId w:val="2"/>
        </w:numPr>
        <w:contextualSpacing/>
      </w:pPr>
      <w:r>
        <w:rPr>
          <w:rFonts w:eastAsia="Verdana"/>
        </w:rPr>
        <w:t>Metodologia</w:t>
      </w:r>
    </w:p>
    <w:p w14:paraId="44AFA154" w14:textId="77777777" w:rsidR="0055575D" w:rsidRDefault="0055575D" w:rsidP="004E1ABF">
      <w:pPr>
        <w:numPr>
          <w:ilvl w:val="0"/>
          <w:numId w:val="2"/>
        </w:numPr>
        <w:contextualSpacing/>
      </w:pPr>
      <w:r>
        <w:rPr>
          <w:rFonts w:eastAsia="Verdana"/>
        </w:rPr>
        <w:t>Análise dos resultados</w:t>
      </w:r>
    </w:p>
    <w:p w14:paraId="20CCE02B" w14:textId="77777777" w:rsidR="0055575D" w:rsidRDefault="0055575D" w:rsidP="004E1ABF">
      <w:pPr>
        <w:numPr>
          <w:ilvl w:val="0"/>
          <w:numId w:val="2"/>
        </w:numPr>
        <w:contextualSpacing/>
      </w:pPr>
      <w:r>
        <w:rPr>
          <w:rFonts w:eastAsia="Verdana"/>
        </w:rPr>
        <w:t>Considerações finais</w:t>
      </w:r>
    </w:p>
    <w:p w14:paraId="6EC0A47D" w14:textId="77777777" w:rsidR="0055575D" w:rsidRDefault="0055575D" w:rsidP="004E1ABF">
      <w:pPr>
        <w:numPr>
          <w:ilvl w:val="0"/>
          <w:numId w:val="2"/>
        </w:numPr>
        <w:contextualSpacing/>
      </w:pPr>
      <w:r>
        <w:rPr>
          <w:rFonts w:eastAsia="Verdana"/>
        </w:rPr>
        <w:t>Referências</w:t>
      </w:r>
    </w:p>
    <w:p w14:paraId="6F734B90" w14:textId="77777777" w:rsidR="0055575D" w:rsidRDefault="0055575D">
      <w:pPr>
        <w:pStyle w:val="NormalWeb"/>
        <w:spacing w:before="0" w:after="0"/>
        <w:ind w:firstLine="708"/>
        <w:jc w:val="both"/>
        <w:rPr>
          <w:color w:val="auto"/>
        </w:rPr>
      </w:pPr>
    </w:p>
    <w:p w14:paraId="3526D2C4" w14:textId="77777777" w:rsidR="0010717A" w:rsidRDefault="0010717A">
      <w:pPr>
        <w:pStyle w:val="NormalWeb"/>
        <w:spacing w:before="0" w:after="0"/>
        <w:ind w:firstLine="708"/>
        <w:jc w:val="both"/>
      </w:pPr>
    </w:p>
    <w:sectPr w:rsidR="0010717A" w:rsidSect="00EE3B64">
      <w:headerReference w:type="default" r:id="rId39"/>
      <w:footerReference w:type="default" r:id="rId40"/>
      <w:pgSz w:w="11906" w:h="16838"/>
      <w:pgMar w:top="1661" w:right="1134" w:bottom="1134" w:left="1701" w:header="567"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abriel Lara Baptista" w:date="2020-03-29T20:17:00Z" w:initials="GLB">
    <w:p w14:paraId="3D22D421" w14:textId="77777777" w:rsidR="00280D0E" w:rsidRDefault="00280D0E" w:rsidP="00280D0E">
      <w:pPr>
        <w:pStyle w:val="Textodecomentrio"/>
      </w:pPr>
      <w:r>
        <w:rPr>
          <w:rStyle w:val="Refdecomentrio"/>
        </w:rPr>
        <w:annotationRef/>
      </w:r>
      <w:r>
        <w:t>No final da sentença, o autor tem que estar todo em maiúsculo.</w:t>
      </w:r>
    </w:p>
  </w:comment>
  <w:comment w:id="1" w:author="Gabriel Lara Baptista" w:date="2020-03-29T20:26:00Z" w:initials="GLB">
    <w:p w14:paraId="770C5069" w14:textId="77777777" w:rsidR="00280D0E" w:rsidRDefault="00280D0E" w:rsidP="00280D0E">
      <w:pPr>
        <w:pStyle w:val="Textodecomentrio"/>
      </w:pPr>
      <w:r>
        <w:rPr>
          <w:rStyle w:val="Refdecomentrio"/>
        </w:rPr>
        <w:annotationRef/>
      </w:r>
      <w:r>
        <w:t>Reescrevi</w:t>
      </w:r>
    </w:p>
  </w:comment>
  <w:comment w:id="2" w:author="RENAN DIAS DE OLIVEIRA" w:date="2020-03-13T22:31:00Z" w:initials="RDDO">
    <w:p w14:paraId="16A3F224" w14:textId="3CA74BAD" w:rsidR="00323DFB" w:rsidRDefault="003C2720">
      <w:pPr>
        <w:pStyle w:val="Textodecomentrio"/>
      </w:pPr>
      <w:r>
        <w:rPr>
          <w:rStyle w:val="Refdecomentrio"/>
        </w:rPr>
        <w:annotationRef/>
      </w:r>
      <w:r>
        <w:t>Achar referência que se perdeu</w:t>
      </w:r>
    </w:p>
    <w:p w14:paraId="75A3B192" w14:textId="77777777" w:rsidR="003C2720" w:rsidRDefault="003C2720">
      <w:pPr>
        <w:pStyle w:val="Textodecomentrio"/>
      </w:pPr>
    </w:p>
  </w:comment>
  <w:comment w:id="3" w:author="Usuário do Windows" w:date="2020-05-11T18:35:00Z" w:initials="UdW">
    <w:p w14:paraId="4F6BF811" w14:textId="0846214E" w:rsidR="00323DFB" w:rsidRDefault="00323DFB">
      <w:pPr>
        <w:pStyle w:val="Textodecomentrio"/>
      </w:pPr>
      <w:r>
        <w:rPr>
          <w:rStyle w:val="Refdecomentrio"/>
        </w:rPr>
        <w:annotationRef/>
      </w:r>
      <w:r>
        <w:t>OK</w:t>
      </w:r>
    </w:p>
  </w:comment>
  <w:comment w:id="6" w:author="RENAN DIAS DE OLIVEIRA" w:date="2020-03-13T22:40:00Z" w:initials="RDDO">
    <w:p w14:paraId="23E02208" w14:textId="0846214E" w:rsidR="0065771B" w:rsidRDefault="0065771B">
      <w:pPr>
        <w:pStyle w:val="Textodecomentrio"/>
      </w:pPr>
      <w:r>
        <w:rPr>
          <w:rStyle w:val="Refdecomentrio"/>
        </w:rPr>
        <w:annotationRef/>
      </w:r>
      <w:r>
        <w:t>Achar mais referencias desse termo</w:t>
      </w:r>
    </w:p>
    <w:p w14:paraId="68864746" w14:textId="79E67B50" w:rsidR="0065771B" w:rsidRDefault="00142925">
      <w:pPr>
        <w:pStyle w:val="Textodecomentrio"/>
      </w:pPr>
      <w:r>
        <w:t>Ok (COLOG, 2018)</w:t>
      </w:r>
    </w:p>
  </w:comment>
  <w:comment w:id="4" w:author="RENAN DIAS DE OLIVEIRA" w:date="2020-03-13T22:35:00Z" w:initials="RDDO">
    <w:p w14:paraId="02693561" w14:textId="77777777" w:rsidR="0065771B" w:rsidRDefault="0065771B">
      <w:pPr>
        <w:pStyle w:val="Textodecomentrio"/>
      </w:pPr>
      <w:r>
        <w:rPr>
          <w:rStyle w:val="Refdecomentrio"/>
        </w:rPr>
        <w:annotationRef/>
      </w:r>
      <w:r>
        <w:t xml:space="preserve">Achar </w:t>
      </w:r>
      <w:proofErr w:type="spellStart"/>
      <w:r>
        <w:t>referencia</w:t>
      </w:r>
      <w:proofErr w:type="spellEnd"/>
      <w:r>
        <w:t xml:space="preserve"> que se perdeu</w:t>
      </w:r>
    </w:p>
  </w:comment>
  <w:comment w:id="5" w:author="Usuário do Windows" w:date="2020-05-11T18:38:00Z" w:initials="UdW">
    <w:p w14:paraId="47141FAE" w14:textId="033D5C72" w:rsidR="00323DFB" w:rsidRDefault="00323DFB">
      <w:pPr>
        <w:pStyle w:val="Textodecomentrio"/>
      </w:pPr>
      <w:r>
        <w:rPr>
          <w:rStyle w:val="Refdecomentrio"/>
        </w:rPr>
        <w:annotationRef/>
      </w:r>
      <w:r>
        <w:t>ok</w:t>
      </w:r>
    </w:p>
  </w:comment>
  <w:comment w:id="7" w:author="Gabriel Lara Baptista" w:date="2020-03-29T20:27:00Z" w:initials="GLB">
    <w:p w14:paraId="04DC2159" w14:textId="77777777" w:rsidR="005C4B63" w:rsidRDefault="005C4B63" w:rsidP="005C4B63">
      <w:pPr>
        <w:pStyle w:val="Textodecomentrio"/>
      </w:pPr>
      <w:r>
        <w:rPr>
          <w:rStyle w:val="Refdecomentrio"/>
        </w:rPr>
        <w:annotationRef/>
      </w:r>
      <w:r>
        <w:t>Ajustei a citação</w:t>
      </w:r>
    </w:p>
  </w:comment>
  <w:comment w:id="8" w:author="Gabriel Lara Baptista" w:date="2020-03-29T20:27:00Z" w:initials="GLB">
    <w:p w14:paraId="6EDB9B15" w14:textId="77777777" w:rsidR="00280D0E" w:rsidRDefault="00280D0E" w:rsidP="00280D0E">
      <w:pPr>
        <w:pStyle w:val="Textodecomentrio"/>
      </w:pPr>
      <w:r>
        <w:rPr>
          <w:rStyle w:val="Refdecomentrio"/>
        </w:rPr>
        <w:annotationRef/>
      </w:r>
      <w:r>
        <w:t>Ajustei a citação</w:t>
      </w:r>
    </w:p>
  </w:comment>
  <w:comment w:id="9" w:author="Gabriel Lara Baptista" w:date="2020-03-29T20:28:00Z" w:initials="GLB">
    <w:p w14:paraId="25FF4594" w14:textId="77777777" w:rsidR="00280D0E" w:rsidRDefault="00280D0E" w:rsidP="00280D0E">
      <w:pPr>
        <w:pStyle w:val="Textodecomentrio"/>
      </w:pPr>
      <w:r>
        <w:rPr>
          <w:rStyle w:val="Refdecomentrio"/>
        </w:rPr>
        <w:annotationRef/>
      </w:r>
      <w:r>
        <w:t>Tirei podemos e coloquei é possível. Não utilizar 1ª pessoa</w:t>
      </w:r>
    </w:p>
  </w:comment>
  <w:comment w:id="10" w:author="Usuário do Windows" w:date="2020-04-10T23:25:00Z" w:initials="UdW">
    <w:p w14:paraId="2D6CC184" w14:textId="1CF1A2AF" w:rsidR="00486415" w:rsidRDefault="00486415">
      <w:pPr>
        <w:pStyle w:val="Textodecomentrio"/>
      </w:pPr>
      <w:r>
        <w:rPr>
          <w:rStyle w:val="Refdecomentrio"/>
        </w:rPr>
        <w:annotationRef/>
      </w:r>
      <w:proofErr w:type="spellStart"/>
      <w:r>
        <w:t>Referencia</w:t>
      </w:r>
      <w:proofErr w:type="spellEnd"/>
      <w:r>
        <w:t xml:space="preserve"> do próprio site do </w:t>
      </w:r>
      <w:proofErr w:type="spellStart"/>
      <w:r>
        <w:t>scikit-learn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22D421" w15:done="1"/>
  <w15:commentEx w15:paraId="770C5069" w15:done="1"/>
  <w15:commentEx w15:paraId="75A3B192" w15:done="0"/>
  <w15:commentEx w15:paraId="4F6BF811" w15:paraIdParent="75A3B192" w15:done="0"/>
  <w15:commentEx w15:paraId="68864746" w15:done="0"/>
  <w15:commentEx w15:paraId="02693561" w15:done="0"/>
  <w15:commentEx w15:paraId="47141FAE" w15:paraIdParent="02693561" w15:done="0"/>
  <w15:commentEx w15:paraId="04DC2159" w15:done="1"/>
  <w15:commentEx w15:paraId="6EDB9B15" w15:done="1"/>
  <w15:commentEx w15:paraId="25FF4594" w15:done="1"/>
  <w15:commentEx w15:paraId="2D6CC1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22D421" w16cid:durableId="22892C5D"/>
  <w16cid:commentId w16cid:paraId="770C5069" w16cid:durableId="22892C5F"/>
  <w16cid:commentId w16cid:paraId="75A3B192" w16cid:durableId="22168825"/>
  <w16cid:commentId w16cid:paraId="4F6BF811" w16cid:durableId="22892C61"/>
  <w16cid:commentId w16cid:paraId="68864746" w16cid:durableId="22168A5C"/>
  <w16cid:commentId w16cid:paraId="02693561" w16cid:durableId="22168921"/>
  <w16cid:commentId w16cid:paraId="47141FAE" w16cid:durableId="22892C64"/>
  <w16cid:commentId w16cid:paraId="04DC2159" w16cid:durableId="22892C66"/>
  <w16cid:commentId w16cid:paraId="6EDB9B15" w16cid:durableId="22892C65"/>
  <w16cid:commentId w16cid:paraId="25FF4594" w16cid:durableId="22892C67"/>
  <w16cid:commentId w16cid:paraId="2D6CC184" w16cid:durableId="22892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055F1" w14:textId="77777777" w:rsidR="00D4553A" w:rsidRDefault="00D4553A">
      <w:r>
        <w:separator/>
      </w:r>
    </w:p>
  </w:endnote>
  <w:endnote w:type="continuationSeparator" w:id="0">
    <w:p w14:paraId="605655B5" w14:textId="77777777" w:rsidR="00D4553A" w:rsidRDefault="00D45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7EBD5" w14:textId="37BDD1FA" w:rsidR="0055575D" w:rsidRDefault="00071BE5" w:rsidP="007322CB">
    <w:pPr>
      <w:pStyle w:val="Rodap"/>
    </w:pPr>
    <w:r>
      <w:rPr>
        <w:b/>
        <w:sz w:val="20"/>
        <w:szCs w:val="20"/>
      </w:rPr>
      <w:tab/>
    </w:r>
    <w:r w:rsidR="0055575D">
      <w:rPr>
        <w:sz w:val="20"/>
        <w:szCs w:val="20"/>
      </w:rPr>
      <w:fldChar w:fldCharType="begin"/>
    </w:r>
    <w:r w:rsidR="0055575D">
      <w:rPr>
        <w:sz w:val="20"/>
        <w:szCs w:val="20"/>
      </w:rPr>
      <w:instrText xml:space="preserve"> PAGE </w:instrText>
    </w:r>
    <w:r w:rsidR="0055575D">
      <w:rPr>
        <w:sz w:val="20"/>
        <w:szCs w:val="20"/>
      </w:rPr>
      <w:fldChar w:fldCharType="separate"/>
    </w:r>
    <w:r w:rsidR="00427484">
      <w:rPr>
        <w:noProof/>
        <w:sz w:val="20"/>
        <w:szCs w:val="20"/>
      </w:rPr>
      <w:t>16</w:t>
    </w:r>
    <w:r w:rsidR="0055575D">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9928C" w14:textId="77777777" w:rsidR="00D4553A" w:rsidRDefault="00D4553A">
      <w:r>
        <w:separator/>
      </w:r>
    </w:p>
  </w:footnote>
  <w:footnote w:type="continuationSeparator" w:id="0">
    <w:p w14:paraId="210F065C" w14:textId="77777777" w:rsidR="00D4553A" w:rsidRDefault="00D45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4BC16" w14:textId="77777777" w:rsidR="0055575D" w:rsidRDefault="00F04417">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4E8"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6"/>
  </w:num>
  <w:num w:numId="8">
    <w:abstractNumId w:val="21"/>
  </w:num>
  <w:num w:numId="9">
    <w:abstractNumId w:val="23"/>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5"/>
  </w:num>
  <w:num w:numId="18">
    <w:abstractNumId w:val="9"/>
  </w:num>
  <w:num w:numId="19">
    <w:abstractNumId w:val="24"/>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 Lara Baptista">
    <w15:presenceInfo w15:providerId="AD" w15:userId="S::gabriell@toledobrasil.com.br::d988b3c5-079a-4101-8b51-1f9f8864aade"/>
  </w15:person>
  <w15:person w15:author="Usuário do Windows">
    <w15:presenceInfo w15:providerId="None" w15:userId="Usuário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E38"/>
    <w:rsid w:val="000035C1"/>
    <w:rsid w:val="00016814"/>
    <w:rsid w:val="00022DAD"/>
    <w:rsid w:val="000350F6"/>
    <w:rsid w:val="0005391C"/>
    <w:rsid w:val="00071BE5"/>
    <w:rsid w:val="000727A3"/>
    <w:rsid w:val="00073F8C"/>
    <w:rsid w:val="000C7774"/>
    <w:rsid w:val="000D7074"/>
    <w:rsid w:val="000E41A9"/>
    <w:rsid w:val="000F08F2"/>
    <w:rsid w:val="000F0BFC"/>
    <w:rsid w:val="001038FE"/>
    <w:rsid w:val="0010717A"/>
    <w:rsid w:val="00111699"/>
    <w:rsid w:val="00112FB1"/>
    <w:rsid w:val="00117A86"/>
    <w:rsid w:val="00126A52"/>
    <w:rsid w:val="00142925"/>
    <w:rsid w:val="0017072E"/>
    <w:rsid w:val="00174B5B"/>
    <w:rsid w:val="00174E38"/>
    <w:rsid w:val="00184A3F"/>
    <w:rsid w:val="001B2D5C"/>
    <w:rsid w:val="001B3907"/>
    <w:rsid w:val="001C419F"/>
    <w:rsid w:val="001C63D4"/>
    <w:rsid w:val="00210911"/>
    <w:rsid w:val="00216294"/>
    <w:rsid w:val="0023151C"/>
    <w:rsid w:val="00260492"/>
    <w:rsid w:val="00265B54"/>
    <w:rsid w:val="00280D0E"/>
    <w:rsid w:val="00292D2A"/>
    <w:rsid w:val="002A1F87"/>
    <w:rsid w:val="002A4C1E"/>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A63"/>
    <w:rsid w:val="003E1D10"/>
    <w:rsid w:val="003F02E6"/>
    <w:rsid w:val="00405B0F"/>
    <w:rsid w:val="00412431"/>
    <w:rsid w:val="00427484"/>
    <w:rsid w:val="00432DD3"/>
    <w:rsid w:val="00441BBF"/>
    <w:rsid w:val="00450704"/>
    <w:rsid w:val="00472E09"/>
    <w:rsid w:val="0048517C"/>
    <w:rsid w:val="00485E34"/>
    <w:rsid w:val="00486415"/>
    <w:rsid w:val="00492CFA"/>
    <w:rsid w:val="004A4F32"/>
    <w:rsid w:val="004B1546"/>
    <w:rsid w:val="004B1603"/>
    <w:rsid w:val="004C11FD"/>
    <w:rsid w:val="004E0498"/>
    <w:rsid w:val="004E1ABF"/>
    <w:rsid w:val="004F4708"/>
    <w:rsid w:val="005031B2"/>
    <w:rsid w:val="00507BFA"/>
    <w:rsid w:val="00510169"/>
    <w:rsid w:val="00541086"/>
    <w:rsid w:val="005502ED"/>
    <w:rsid w:val="0055575D"/>
    <w:rsid w:val="005615A1"/>
    <w:rsid w:val="0056376C"/>
    <w:rsid w:val="00565C6D"/>
    <w:rsid w:val="005A2F38"/>
    <w:rsid w:val="005C4B63"/>
    <w:rsid w:val="005C6384"/>
    <w:rsid w:val="005D7F99"/>
    <w:rsid w:val="005E4B07"/>
    <w:rsid w:val="005E57CD"/>
    <w:rsid w:val="005E7E85"/>
    <w:rsid w:val="006061EC"/>
    <w:rsid w:val="0063614B"/>
    <w:rsid w:val="0064374E"/>
    <w:rsid w:val="00646D4A"/>
    <w:rsid w:val="0065560D"/>
    <w:rsid w:val="0065771B"/>
    <w:rsid w:val="00671F9D"/>
    <w:rsid w:val="0067545D"/>
    <w:rsid w:val="00676EFB"/>
    <w:rsid w:val="00680CE1"/>
    <w:rsid w:val="00686C5D"/>
    <w:rsid w:val="006A7CFA"/>
    <w:rsid w:val="006D1963"/>
    <w:rsid w:val="006D7552"/>
    <w:rsid w:val="006F31DA"/>
    <w:rsid w:val="006F6D59"/>
    <w:rsid w:val="00703BB1"/>
    <w:rsid w:val="00715F1D"/>
    <w:rsid w:val="007322CB"/>
    <w:rsid w:val="00746678"/>
    <w:rsid w:val="007678E9"/>
    <w:rsid w:val="007825B5"/>
    <w:rsid w:val="00785E66"/>
    <w:rsid w:val="007A370B"/>
    <w:rsid w:val="007A3A74"/>
    <w:rsid w:val="007B4988"/>
    <w:rsid w:val="007C04D4"/>
    <w:rsid w:val="007C311A"/>
    <w:rsid w:val="007E7D96"/>
    <w:rsid w:val="007F0A1C"/>
    <w:rsid w:val="00806369"/>
    <w:rsid w:val="00806751"/>
    <w:rsid w:val="00832B97"/>
    <w:rsid w:val="00832F5A"/>
    <w:rsid w:val="00833D87"/>
    <w:rsid w:val="00833E20"/>
    <w:rsid w:val="008448CE"/>
    <w:rsid w:val="00854F5A"/>
    <w:rsid w:val="008941EA"/>
    <w:rsid w:val="008A3F40"/>
    <w:rsid w:val="008A6845"/>
    <w:rsid w:val="008A6D3E"/>
    <w:rsid w:val="008C372C"/>
    <w:rsid w:val="008F0589"/>
    <w:rsid w:val="00912888"/>
    <w:rsid w:val="0091340D"/>
    <w:rsid w:val="00917899"/>
    <w:rsid w:val="0092053E"/>
    <w:rsid w:val="00924BB2"/>
    <w:rsid w:val="00935DB9"/>
    <w:rsid w:val="00937ABF"/>
    <w:rsid w:val="00967E86"/>
    <w:rsid w:val="00987B60"/>
    <w:rsid w:val="00993B12"/>
    <w:rsid w:val="009A00DF"/>
    <w:rsid w:val="009A2FE7"/>
    <w:rsid w:val="009A59DF"/>
    <w:rsid w:val="009A6B43"/>
    <w:rsid w:val="009D799F"/>
    <w:rsid w:val="00A425B0"/>
    <w:rsid w:val="00A44B82"/>
    <w:rsid w:val="00A4506F"/>
    <w:rsid w:val="00A51227"/>
    <w:rsid w:val="00A53643"/>
    <w:rsid w:val="00A66900"/>
    <w:rsid w:val="00A84509"/>
    <w:rsid w:val="00AA4B03"/>
    <w:rsid w:val="00AB21C0"/>
    <w:rsid w:val="00AB7515"/>
    <w:rsid w:val="00AE1B54"/>
    <w:rsid w:val="00AE2FA8"/>
    <w:rsid w:val="00AE4332"/>
    <w:rsid w:val="00AE53EC"/>
    <w:rsid w:val="00AF1F25"/>
    <w:rsid w:val="00AF5FCF"/>
    <w:rsid w:val="00AF64F0"/>
    <w:rsid w:val="00AF78D0"/>
    <w:rsid w:val="00B118A5"/>
    <w:rsid w:val="00B12035"/>
    <w:rsid w:val="00B14CBC"/>
    <w:rsid w:val="00B3034F"/>
    <w:rsid w:val="00B32F67"/>
    <w:rsid w:val="00B51275"/>
    <w:rsid w:val="00B84E14"/>
    <w:rsid w:val="00B90CB9"/>
    <w:rsid w:val="00BE6EB8"/>
    <w:rsid w:val="00BF1252"/>
    <w:rsid w:val="00C04E3A"/>
    <w:rsid w:val="00C11A17"/>
    <w:rsid w:val="00C158C5"/>
    <w:rsid w:val="00C22E1A"/>
    <w:rsid w:val="00C2419C"/>
    <w:rsid w:val="00C262B1"/>
    <w:rsid w:val="00C47794"/>
    <w:rsid w:val="00C50C96"/>
    <w:rsid w:val="00C74315"/>
    <w:rsid w:val="00C8159C"/>
    <w:rsid w:val="00CA04B6"/>
    <w:rsid w:val="00CA07C9"/>
    <w:rsid w:val="00CA686B"/>
    <w:rsid w:val="00CB67CC"/>
    <w:rsid w:val="00CB7A89"/>
    <w:rsid w:val="00CD34EC"/>
    <w:rsid w:val="00CE6F21"/>
    <w:rsid w:val="00CF5107"/>
    <w:rsid w:val="00D03DDB"/>
    <w:rsid w:val="00D154CF"/>
    <w:rsid w:val="00D26A21"/>
    <w:rsid w:val="00D3448C"/>
    <w:rsid w:val="00D34B1B"/>
    <w:rsid w:val="00D4155F"/>
    <w:rsid w:val="00D42717"/>
    <w:rsid w:val="00D4553A"/>
    <w:rsid w:val="00D53515"/>
    <w:rsid w:val="00D6528C"/>
    <w:rsid w:val="00D727A0"/>
    <w:rsid w:val="00D753F8"/>
    <w:rsid w:val="00D833D3"/>
    <w:rsid w:val="00DA167E"/>
    <w:rsid w:val="00DC6F62"/>
    <w:rsid w:val="00DD6546"/>
    <w:rsid w:val="00E10B89"/>
    <w:rsid w:val="00E350CC"/>
    <w:rsid w:val="00E54288"/>
    <w:rsid w:val="00E56A5F"/>
    <w:rsid w:val="00E844C4"/>
    <w:rsid w:val="00E96C92"/>
    <w:rsid w:val="00EA0820"/>
    <w:rsid w:val="00EA3CB6"/>
    <w:rsid w:val="00EA3F67"/>
    <w:rsid w:val="00EA7F7C"/>
    <w:rsid w:val="00EB60D1"/>
    <w:rsid w:val="00EE26A2"/>
    <w:rsid w:val="00EE3B64"/>
    <w:rsid w:val="00EF27EE"/>
    <w:rsid w:val="00EF5D3A"/>
    <w:rsid w:val="00EF788E"/>
    <w:rsid w:val="00F04417"/>
    <w:rsid w:val="00F056CE"/>
    <w:rsid w:val="00F07F24"/>
    <w:rsid w:val="00F10B9B"/>
    <w:rsid w:val="00F11804"/>
    <w:rsid w:val="00F262D4"/>
    <w:rsid w:val="00F27F55"/>
    <w:rsid w:val="00F365D5"/>
    <w:rsid w:val="00F40245"/>
    <w:rsid w:val="00F5452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technology/machine-learni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Props1.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477876-48D5-4D84-A546-B89E240641DF}">
  <ds:schemaRefs>
    <ds:schemaRef ds:uri="http://schemas.microsoft.com/sharepoint/v3/contenttype/forms"/>
  </ds:schemaRefs>
</ds:datastoreItem>
</file>

<file path=customXml/itemProps3.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DB0359-C96E-42F0-B75D-E948A08E1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3606</Words>
  <Characters>19475</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23035</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dc:creator>
  <cp:keywords/>
  <cp:lastModifiedBy>Usuário do Windows</cp:lastModifiedBy>
  <cp:revision>4</cp:revision>
  <cp:lastPrinted>2018-10-18T13:10:00Z</cp:lastPrinted>
  <dcterms:created xsi:type="dcterms:W3CDTF">2020-06-20T00:33:00Z</dcterms:created>
  <dcterms:modified xsi:type="dcterms:W3CDTF">2020-06-20T00:41:00Z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